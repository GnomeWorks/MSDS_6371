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E258C" w14:textId="77777777" w:rsidR="00211C25" w:rsidRDefault="00211C25" w:rsidP="004E1AED">
      <w:pPr>
        <w:pStyle w:val="Title"/>
        <w:rPr>
          <w:color w:val="2C2C2C" w:themeColor="text1"/>
        </w:rPr>
      </w:pPr>
    </w:p>
    <w:p w14:paraId="45E730F2" w14:textId="5A9C4BA0" w:rsidR="006F777B" w:rsidRPr="000903F1" w:rsidRDefault="000903F1" w:rsidP="004E1AED">
      <w:pPr>
        <w:pStyle w:val="Title"/>
        <w:rPr>
          <w:color w:val="2C2C2C" w:themeColor="text1"/>
        </w:rPr>
      </w:pPr>
      <w:r w:rsidRPr="000903F1">
        <w:rPr>
          <w:color w:val="2C2C2C" w:themeColor="text1"/>
        </w:rPr>
        <w:t>Ames Housing</w:t>
      </w:r>
      <w:r w:rsidR="006F777B">
        <w:rPr>
          <w:color w:val="2C2C2C" w:themeColor="text1"/>
        </w:rPr>
        <w:t xml:space="preserve"> Analysis</w:t>
      </w:r>
    </w:p>
    <w:p w14:paraId="3B35DD75" w14:textId="2C4E41CC" w:rsidR="00194DF6" w:rsidRPr="000903F1" w:rsidRDefault="000903F1" w:rsidP="000903F1">
      <w:pPr>
        <w:pStyle w:val="Heading2"/>
        <w:rPr>
          <w:rStyle w:val="Heading2Char"/>
        </w:rPr>
      </w:pPr>
      <w:r>
        <w:t>Introduction</w:t>
      </w:r>
    </w:p>
    <w:p w14:paraId="3491DAA1" w14:textId="77777777" w:rsidR="009B4D24" w:rsidRDefault="00725981" w:rsidP="00725981">
      <w:r>
        <w:t>This research is conducted</w:t>
      </w:r>
      <w:r w:rsidR="009B4D24">
        <w:t xml:space="preserve"> on behalf of Century 21 Ames. </w:t>
      </w:r>
      <w:r>
        <w:t xml:space="preserve">We will be analyzing housing data for Ames, Iowa collected between 2006 and 2010. </w:t>
      </w:r>
    </w:p>
    <w:p w14:paraId="12BA1A61" w14:textId="77777777" w:rsidR="009B4D24" w:rsidRDefault="00AF20B7" w:rsidP="00725981">
      <w:r>
        <w:t xml:space="preserve">The original data set, collected by Dean De Cock, contains 2930 observations and a large variety of explanatory variables (23 nominal, 23 ordinal, 14 discrete, and 20 continuous) involved in assessing </w:t>
      </w:r>
      <w:r w:rsidR="005A3E0F">
        <w:t>property values</w:t>
      </w:r>
      <w:r>
        <w:t xml:space="preserve">. </w:t>
      </w:r>
    </w:p>
    <w:p w14:paraId="7203242E" w14:textId="77777777" w:rsidR="009B4D24" w:rsidRDefault="00725981" w:rsidP="00725981">
      <w:r>
        <w:t>In the</w:t>
      </w:r>
      <w:r w:rsidRPr="00206427">
        <w:t xml:space="preserve"> first analysis, we </w:t>
      </w:r>
      <w:r>
        <w:t>will be looking at</w:t>
      </w:r>
      <w:r w:rsidRPr="00206427">
        <w:t xml:space="preserve"> the relationship between sale price </w:t>
      </w:r>
      <w:r>
        <w:t xml:space="preserve">and total square footage for each home </w:t>
      </w:r>
      <w:r w:rsidR="005658B5">
        <w:t>in</w:t>
      </w:r>
      <w:r w:rsidR="00AF20B7">
        <w:t xml:space="preserve"> three specific neighborhoods:</w:t>
      </w:r>
      <w:r w:rsidRPr="00206427">
        <w:t xml:space="preserve"> North Ames, Eastwoo</w:t>
      </w:r>
      <w:r w:rsidR="009B4D24">
        <w:t>d, and Brookside neighborhoods.</w:t>
      </w:r>
      <w:r w:rsidR="005658B5">
        <w:t xml:space="preserve"> </w:t>
      </w:r>
    </w:p>
    <w:p w14:paraId="4A11F242" w14:textId="04CAC563" w:rsidR="004E1AED" w:rsidRDefault="005658B5" w:rsidP="00725981">
      <w:r>
        <w:t>F</w:t>
      </w:r>
      <w:r w:rsidR="00725981" w:rsidRPr="00206427">
        <w:t>or the second analysis</w:t>
      </w:r>
      <w:r w:rsidR="00AF20B7">
        <w:t>,</w:t>
      </w:r>
      <w:r w:rsidR="00725981" w:rsidRPr="00206427">
        <w:t xml:space="preserve"> we </w:t>
      </w:r>
      <w:r>
        <w:t xml:space="preserve">will be </w:t>
      </w:r>
      <w:r w:rsidR="00FE00C4">
        <w:t>looking at</w:t>
      </w:r>
      <w:r w:rsidR="00725981" w:rsidRPr="00206427">
        <w:t xml:space="preserve"> all neighborhoods</w:t>
      </w:r>
      <w:r>
        <w:t xml:space="preserve"> in Ames</w:t>
      </w:r>
      <w:r w:rsidR="00FE00C4">
        <w:t xml:space="preserve"> to predict the sale price of homes</w:t>
      </w:r>
      <w:r w:rsidR="00725981" w:rsidRPr="00206427">
        <w:t>.</w:t>
      </w:r>
    </w:p>
    <w:p w14:paraId="2388B33A" w14:textId="77777777" w:rsidR="00706880" w:rsidRDefault="00706880">
      <w:pPr>
        <w:rPr>
          <w:rFonts w:asciiTheme="majorHAnsi" w:eastAsiaTheme="majorEastAsia" w:hAnsiTheme="majorHAnsi" w:cstheme="majorBidi"/>
          <w:caps/>
          <w:spacing w:val="15"/>
        </w:rPr>
      </w:pPr>
      <w:r>
        <w:br w:type="page"/>
      </w:r>
    </w:p>
    <w:p w14:paraId="76BC162D" w14:textId="33BE3875" w:rsidR="000903F1" w:rsidRDefault="000903F1" w:rsidP="000903F1">
      <w:pPr>
        <w:pStyle w:val="Heading2"/>
      </w:pPr>
      <w:r>
        <w:lastRenderedPageBreak/>
        <w:t>Question 1</w:t>
      </w:r>
    </w:p>
    <w:p w14:paraId="7AA80E3C" w14:textId="26A872FB" w:rsidR="000903F1" w:rsidRDefault="008144AF" w:rsidP="000903F1">
      <w:r>
        <w:t xml:space="preserve">For this analysis we will be assessing the </w:t>
      </w:r>
      <w:r w:rsidR="004A4245">
        <w:t>relationship between the square footage</w:t>
      </w:r>
      <w:r w:rsidR="007214E7">
        <w:t xml:space="preserve"> (</w:t>
      </w:r>
      <w:proofErr w:type="spellStart"/>
      <w:r w:rsidR="007214E7">
        <w:t>sqft</w:t>
      </w:r>
      <w:proofErr w:type="spellEnd"/>
      <w:r w:rsidR="007214E7">
        <w:t>)</w:t>
      </w:r>
      <w:r w:rsidR="004A4245">
        <w:t xml:space="preserve"> of a property and the sale pri</w:t>
      </w:r>
      <w:r w:rsidR="00425991">
        <w:t>ce in the North Ames, Eastwood and Brookside neighborhoods.</w:t>
      </w:r>
      <w:r w:rsidR="009B4D24">
        <w:t xml:space="preserve"> Specifically,</w:t>
      </w:r>
      <w:r w:rsidR="00F34943">
        <w:t xml:space="preserve"> we will </w:t>
      </w:r>
      <w:r w:rsidR="00EF51A1">
        <w:t>be</w:t>
      </w:r>
      <w:r w:rsidR="00F34943">
        <w:t xml:space="preserve"> </w:t>
      </w:r>
      <w:r w:rsidR="009B4D24">
        <w:t>examining</w:t>
      </w:r>
      <w:r w:rsidR="00EF51A1">
        <w:t xml:space="preserve"> a subset from the larger data pool</w:t>
      </w:r>
      <w:r w:rsidR="009B4D24">
        <w:t>, using</w:t>
      </w:r>
      <w:r w:rsidR="00EF51A1">
        <w:t xml:space="preserve"> 381 observations </w:t>
      </w:r>
      <w:r w:rsidR="007D7692">
        <w:t xml:space="preserve">from </w:t>
      </w:r>
      <w:r w:rsidR="001F6D30">
        <w:t>the 3 neighborhoods of inter</w:t>
      </w:r>
      <w:r w:rsidR="009B4D24">
        <w:t>est.</w:t>
      </w:r>
      <w:r w:rsidR="00280E26">
        <w:t xml:space="preserve"> Our model</w:t>
      </w:r>
      <w:r w:rsidR="00C903D6">
        <w:t>,</w:t>
      </w:r>
      <w:r w:rsidR="00963F99">
        <w:t xml:space="preserve"> </w:t>
      </w:r>
      <w:r w:rsidR="00280E26">
        <w:t xml:space="preserve">taking in to account the neighborhoods as the interaction </w:t>
      </w:r>
      <w:r w:rsidR="00C903D6">
        <w:t>term, looks like this</w:t>
      </w:r>
      <w:r w:rsidR="00280E26">
        <w:t>:</w:t>
      </w:r>
    </w:p>
    <w:p w14:paraId="47EA48DE" w14:textId="3C4681E3" w:rsidR="00DC5FA3" w:rsidRPr="00DC5FA3" w:rsidRDefault="00AF00BB" w:rsidP="00DC5FA3">
      <w:pPr>
        <w:ind w:right="-270"/>
        <w:rPr>
          <w:bCs/>
          <w:sz w:val="20"/>
        </w:rPr>
      </w:pPr>
      <m:oMathPara>
        <m:oMath>
          <m:groupChr>
            <m:groupChrPr>
              <m:chr m:val="^"/>
              <m:pos m:val="top"/>
              <m:vertJc m:val="bot"/>
              <m:ctrlPr>
                <w:rPr>
                  <w:rFonts w:ascii="Cambria Math" w:hAnsi="Cambria Math"/>
                  <w:bCs/>
                  <w:sz w:val="20"/>
                </w:rPr>
              </m:ctrlPr>
            </m:groupChrPr>
            <m:e>
              <m:r>
                <m:rPr>
                  <m:sty m:val="b"/>
                </m:rPr>
                <w:rPr>
                  <w:rFonts w:ascii="Cambria Math" w:hAnsi="Cambria Math"/>
                  <w:sz w:val="20"/>
                </w:rPr>
                <m:t>Sale Price</m:t>
              </m:r>
            </m:e>
          </m:groupChr>
          <m:r>
            <m:rPr>
              <m:sty m:val="b"/>
            </m:rPr>
            <w:rPr>
              <w:rFonts w:ascii="Cambria Math" w:hAnsi="Cambria Math"/>
              <w:sz w:val="20"/>
            </w:rPr>
            <m: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0</m:t>
              </m:r>
            </m:sub>
          </m:sSub>
          <m:r>
            <m:rPr>
              <m:sty m:val="b"/>
            </m:rPr>
            <w:rPr>
              <w:rFonts w:ascii="Cambria Math" w:hAnsi="Cambria Math"/>
              <w:sz w:val="20"/>
            </w:rPr>
            <m: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1</m:t>
              </m:r>
            </m:sub>
          </m:sSub>
          <m:r>
            <m:rPr>
              <m:sty m:val="b"/>
            </m:rPr>
            <w:rPr>
              <w:rFonts w:ascii="Cambria Math" w:hAnsi="Cambria Math"/>
              <w:sz w:val="20"/>
            </w:rPr>
            <m:t>⋅Brookside+</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2</m:t>
              </m:r>
            </m:sub>
          </m:sSub>
          <m:r>
            <m:rPr>
              <m:sty m:val="b"/>
            </m:rPr>
            <w:rPr>
              <w:rFonts w:ascii="Cambria Math" w:hAnsi="Cambria Math"/>
              <w:sz w:val="20"/>
            </w:rPr>
            <m:t>⋅Edwards+</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3</m:t>
              </m:r>
            </m:sub>
          </m:sSub>
          <m:r>
            <m:rPr>
              <m:sty m:val="b"/>
            </m:rPr>
            <w:rPr>
              <w:rFonts w:ascii="Cambria Math" w:hAnsi="Cambria Math"/>
              <w:sz w:val="20"/>
            </w:rPr>
            <m:t>⋅sqft+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4</m:t>
              </m:r>
            </m:sub>
          </m:sSub>
          <m:r>
            <m:rPr>
              <m:sty m:val="b"/>
            </m:rPr>
            <w:rPr>
              <w:rFonts w:ascii="Cambria Math" w:hAnsi="Cambria Math"/>
              <w:sz w:val="20"/>
            </w:rPr>
            <m:t>⋅Brookside⋅sqft+</m:t>
          </m:r>
          <m:sSub>
            <m:sSubPr>
              <m:ctrlPr>
                <w:rPr>
                  <w:rFonts w:ascii="Cambria Math" w:hAnsi="Cambria Math"/>
                  <w:bCs/>
                  <w:sz w:val="20"/>
                </w:rPr>
              </m:ctrlPr>
            </m:sSubPr>
            <m:e>
              <m:r>
                <m:rPr>
                  <m:sty m:val="b"/>
                </m:rPr>
                <w:rPr>
                  <w:rFonts w:ascii="Cambria Math" w:hAnsi="Cambria Math"/>
                  <w:sz w:val="20"/>
                </w:rPr>
                <m:t>β</m:t>
              </m:r>
            </m:e>
            <m:sub>
              <m:r>
                <m:rPr>
                  <m:sty m:val="b"/>
                </m:rPr>
                <w:rPr>
                  <w:rFonts w:ascii="Cambria Math" w:hAnsi="Cambria Math"/>
                  <w:sz w:val="20"/>
                </w:rPr>
                <m:t>5</m:t>
              </m:r>
            </m:sub>
          </m:sSub>
          <m:r>
            <m:rPr>
              <m:sty m:val="b"/>
            </m:rPr>
            <w:rPr>
              <w:rFonts w:ascii="Cambria Math" w:hAnsi="Cambria Math"/>
              <w:sz w:val="20"/>
            </w:rPr>
            <m:t>⋅Edwards⋅sqft</m:t>
          </m:r>
        </m:oMath>
      </m:oMathPara>
    </w:p>
    <w:p w14:paraId="53019077" w14:textId="6A495A26" w:rsidR="009B4D24" w:rsidRDefault="00B355C0" w:rsidP="000903F1">
      <w:r>
        <w:t>After initial assessment of the data (Figure</w:t>
      </w:r>
      <w:r w:rsidR="009B4D24">
        <w:t>s</w:t>
      </w:r>
      <w:r>
        <w:t xml:space="preserve"> 1</w:t>
      </w:r>
      <w:r w:rsidR="004A576B">
        <w:t xml:space="preserve"> &amp;</w:t>
      </w:r>
      <w:r w:rsidR="009B4D24">
        <w:t xml:space="preserve"> </w:t>
      </w:r>
      <w:r w:rsidR="004A576B">
        <w:t>2</w:t>
      </w:r>
      <w:r>
        <w:t>), we deemed it best to p</w:t>
      </w:r>
      <w:r w:rsidR="00935F91">
        <w:t>er</w:t>
      </w:r>
      <w:r>
        <w:t xml:space="preserve">form a log of both sale price </w:t>
      </w:r>
      <w:r w:rsidR="009B4D24">
        <w:t xml:space="preserve"> </w:t>
      </w:r>
      <w:r w:rsidR="007214E7">
        <w:t>(log</w:t>
      </w:r>
      <w:r w:rsidR="009B4D24">
        <w:t>[</w:t>
      </w:r>
      <w:r w:rsidR="007214E7">
        <w:t>sale</w:t>
      </w:r>
      <w:r w:rsidR="009B4D24">
        <w:t>]</w:t>
      </w:r>
      <w:r w:rsidR="007214E7">
        <w:t xml:space="preserve">) </w:t>
      </w:r>
      <w:r>
        <w:t>and property square footage</w:t>
      </w:r>
      <w:r w:rsidR="007214E7">
        <w:t xml:space="preserve"> (log</w:t>
      </w:r>
      <w:r w:rsidR="009B4D24">
        <w:t>[</w:t>
      </w:r>
      <w:proofErr w:type="spellStart"/>
      <w:r w:rsidR="007214E7">
        <w:t>sqft</w:t>
      </w:r>
      <w:proofErr w:type="spellEnd"/>
      <w:r w:rsidR="009B4D24">
        <w:t>]</w:t>
      </w:r>
      <w:r w:rsidR="007214E7">
        <w:t>)</w:t>
      </w:r>
      <w:r w:rsidR="009B4D24">
        <w:t xml:space="preserve">. </w:t>
      </w:r>
      <w:r>
        <w:t>The results improved the normality a</w:t>
      </w:r>
      <w:r w:rsidR="007214E7">
        <w:t>nd linearity of the data (Figure</w:t>
      </w:r>
      <w:r w:rsidR="009B4D24">
        <w:t>s</w:t>
      </w:r>
      <w:r w:rsidR="007214E7">
        <w:t xml:space="preserve"> </w:t>
      </w:r>
      <w:r w:rsidR="004A576B">
        <w:t>1 &amp; 3</w:t>
      </w:r>
      <w:r w:rsidR="007214E7">
        <w:t>).</w:t>
      </w:r>
      <w:r w:rsidR="008C22CC">
        <w:t xml:space="preserve">  </w:t>
      </w:r>
    </w:p>
    <w:p w14:paraId="06BC848C" w14:textId="6D009A57" w:rsidR="000903F1" w:rsidRDefault="009B4D24" w:rsidP="009B4D24">
      <w:r>
        <w:t xml:space="preserve">Even after log transformation, however, we found that there were still a </w:t>
      </w:r>
      <w:r w:rsidR="00341E80">
        <w:t xml:space="preserve">small </w:t>
      </w:r>
      <w:r>
        <w:t xml:space="preserve">number of potential outliers, specifically in the Edwards neighborhood. </w:t>
      </w:r>
      <w:r w:rsidR="00935F91">
        <w:t>We omitted these properties based on their studentized residual leverage score and Cook’s D and found that the linearity and normality of the data improved even more</w:t>
      </w:r>
      <w:r w:rsidR="004A576B">
        <w:t xml:space="preserve"> (Figure 4)</w:t>
      </w:r>
      <w:r w:rsidR="00341E80">
        <w:t>; we determined that the degree of improvement in the model were worth the omissions</w:t>
      </w:r>
      <w:r w:rsidR="00935F91">
        <w:t>.</w:t>
      </w:r>
      <w:r w:rsidR="00341E80">
        <w:t xml:space="preserve"> </w:t>
      </w:r>
      <w:r w:rsidR="00530257">
        <w:t>We ran the regression, using North Ames as reference, and found interaction between all terms to be significant at the p</w:t>
      </w:r>
      <w:r w:rsidR="00341E80">
        <w:t xml:space="preserve"> </w:t>
      </w:r>
      <w:r w:rsidR="00530257">
        <w:t>=</w:t>
      </w:r>
      <w:r w:rsidR="00341E80">
        <w:t xml:space="preserve"> </w:t>
      </w:r>
      <w:r w:rsidR="00530257">
        <w:t>0.05 level (Table 1</w:t>
      </w:r>
      <w:r w:rsidR="004A576B">
        <w:t xml:space="preserve"> and Figure 5</w:t>
      </w:r>
      <w:r w:rsidR="00530257">
        <w:t>).</w:t>
      </w:r>
      <w:r w:rsidR="004A576B">
        <w:t xml:space="preserve">  </w:t>
      </w:r>
    </w:p>
    <w:p w14:paraId="0FFBBF95" w14:textId="6B2E5108" w:rsidR="004A576B" w:rsidRDefault="004A576B" w:rsidP="000903F1">
      <w:r>
        <w:t>Using these results</w:t>
      </w:r>
      <w:r w:rsidR="00963F99">
        <w:t xml:space="preserve">, our model </w:t>
      </w:r>
      <w:r w:rsidR="009E186F">
        <w:t>now looks like this:</w:t>
      </w:r>
    </w:p>
    <w:p w14:paraId="70A2D1DA" w14:textId="31599819" w:rsidR="00280E26" w:rsidRPr="00280E26" w:rsidRDefault="00AF00BB" w:rsidP="001F6D30">
      <w:pPr>
        <w:rPr>
          <w:b/>
          <w:sz w:val="18"/>
        </w:rPr>
      </w:pPr>
      <m:oMathPara>
        <m:oMath>
          <m:groupChr>
            <m:groupChrPr>
              <m:chr m:val="^"/>
              <m:pos m:val="top"/>
              <m:vertJc m:val="bot"/>
              <m:ctrlPr>
                <w:rPr>
                  <w:rFonts w:ascii="Cambria Math" w:hAnsi="Cambria Math"/>
                  <w:bCs/>
                  <w:sz w:val="18"/>
                </w:rPr>
              </m:ctrlPr>
            </m:groupChrPr>
            <m:e>
              <m:r>
                <m:rPr>
                  <m:sty m:val="b"/>
                </m:rPr>
                <w:rPr>
                  <w:rFonts w:ascii="Cambria Math" w:hAnsi="Cambria Math"/>
                  <w:sz w:val="18"/>
                </w:rPr>
                <m:t>LogSale</m:t>
              </m:r>
            </m:e>
          </m:groupChr>
          <m:r>
            <m:rPr>
              <m:sty m:val="b"/>
            </m:rPr>
            <w:rPr>
              <w:rFonts w:ascii="Cambria Math" w:hAnsi="Cambria Math"/>
              <w:sz w:val="18"/>
            </w:rPr>
            <m:t>=8.49-2.58⋅Brookside-1.57⋅Edwards+0.47⋅logsqft+0.35⋅Brookside⋅logsqft+0.2⋅Edwards⋅logsqft</m:t>
          </m:r>
        </m:oMath>
      </m:oMathPara>
    </w:p>
    <w:p w14:paraId="552CD351" w14:textId="057E8E10" w:rsidR="00280E26" w:rsidRPr="00280E26" w:rsidRDefault="00280E26" w:rsidP="001F6D30">
      <w:pPr>
        <w:rPr>
          <w:b/>
          <w:sz w:val="18"/>
        </w:rPr>
      </w:pPr>
      <w:r>
        <w:t>This model</w:t>
      </w:r>
      <w:r w:rsidR="00963F99">
        <w:t xml:space="preserve"> further</w:t>
      </w:r>
      <w:r>
        <w:t xml:space="preserve"> gives us three equations</w:t>
      </w:r>
      <w:r w:rsidR="009E186F">
        <w:t xml:space="preserve"> for sale price</w:t>
      </w:r>
      <w:r>
        <w:t>, one for each neighborhood:</w:t>
      </w:r>
    </w:p>
    <w:p w14:paraId="6E445E9D" w14:textId="7C4646F4" w:rsidR="008048DE" w:rsidRPr="00705F93" w:rsidRDefault="00705F93" w:rsidP="00341E80">
      <w:pPr>
        <w:spacing w:before="0" w:after="0"/>
        <w:ind w:left="720"/>
        <w:rPr>
          <w:rFonts w:ascii="Cambria Math" w:eastAsia="Calibri" w:hAnsi="Cambria Math" w:cs="Calibri"/>
          <w:color w:val="000000"/>
          <w:lang w:eastAsia="en-US"/>
        </w:rPr>
      </w:pPr>
      <w:r w:rsidRPr="00705F93">
        <w:rPr>
          <w:rFonts w:ascii="Cambria Math" w:eastAsia="Calibri" w:hAnsi="Cambria Math" w:cs="Calibri"/>
          <w:color w:val="000000"/>
          <w:lang w:eastAsia="en-US"/>
        </w:rPr>
        <w:t>{</w:t>
      </w:r>
      <w:proofErr w:type="spellStart"/>
      <w:r w:rsidRPr="00705F93">
        <w:rPr>
          <w:rFonts w:ascii="Cambria Math" w:eastAsia="Calibri" w:hAnsi="Cambria Math" w:cs="Calibri"/>
          <w:color w:val="000000"/>
          <w:lang w:eastAsia="en-US"/>
        </w:rPr>
        <w:t>logsale</w:t>
      </w:r>
      <w:proofErr w:type="spellEnd"/>
      <w:r w:rsidR="00874622">
        <w:rPr>
          <w:rFonts w:ascii="Cambria Math" w:eastAsia="Calibri" w:hAnsi="Cambria Math" w:cs="Calibri"/>
          <w:color w:val="000000"/>
          <w:lang w:eastAsia="en-US"/>
        </w:rPr>
        <w:t xml:space="preserve"> | Brookside</w:t>
      </w:r>
      <w:r w:rsidRPr="00705F93">
        <w:rPr>
          <w:rFonts w:ascii="Cambria Math" w:eastAsia="Calibri" w:hAnsi="Cambria Math" w:cs="Calibri"/>
          <w:color w:val="000000"/>
          <w:lang w:eastAsia="en-US"/>
        </w:rPr>
        <w:t xml:space="preserve">} = 5.91 + 0.82 </w:t>
      </w:r>
      <w:proofErr w:type="spellStart"/>
      <w:r w:rsidRPr="00705F93">
        <w:rPr>
          <w:rFonts w:ascii="Cambria Math" w:eastAsia="Calibri" w:hAnsi="Cambria Math" w:cs="Calibri"/>
          <w:color w:val="000000"/>
          <w:lang w:eastAsia="en-US"/>
        </w:rPr>
        <w:t>logsqft</w:t>
      </w:r>
      <w:proofErr w:type="spellEnd"/>
      <w:r w:rsidR="008048DE" w:rsidRPr="00705F93">
        <w:rPr>
          <w:rFonts w:ascii="Cambria Math" w:eastAsia="Calibri" w:hAnsi="Cambria Math" w:cs="Calibri"/>
          <w:color w:val="000000"/>
          <w:lang w:eastAsia="en-US"/>
        </w:rPr>
        <w:t xml:space="preserve"> </w:t>
      </w:r>
    </w:p>
    <w:p w14:paraId="4FEEA392" w14:textId="074F6BE0" w:rsidR="008048DE" w:rsidRPr="00705F93" w:rsidRDefault="008048DE" w:rsidP="00341E80">
      <w:pPr>
        <w:spacing w:before="0" w:after="0"/>
        <w:ind w:left="720"/>
        <w:rPr>
          <w:rFonts w:ascii="Cambria Math" w:eastAsia="Calibri" w:hAnsi="Cambria Math" w:cs="Calibri"/>
          <w:color w:val="000000"/>
          <w:lang w:eastAsia="en-US"/>
        </w:rPr>
      </w:pPr>
      <w:r w:rsidRPr="00705F93">
        <w:rPr>
          <w:rFonts w:ascii="Cambria Math" w:eastAsia="Calibri" w:hAnsi="Cambria Math" w:cs="Calibri"/>
          <w:color w:val="000000"/>
          <w:lang w:eastAsia="en-US"/>
        </w:rPr>
        <w:t>{</w:t>
      </w:r>
      <w:proofErr w:type="spellStart"/>
      <w:r w:rsidR="00705F93" w:rsidRPr="00705F93">
        <w:rPr>
          <w:rFonts w:ascii="Cambria Math" w:eastAsia="Calibri" w:hAnsi="Cambria Math" w:cs="Calibri"/>
          <w:color w:val="000000"/>
          <w:lang w:eastAsia="en-US"/>
        </w:rPr>
        <w:t>logsale</w:t>
      </w:r>
      <w:proofErr w:type="spellEnd"/>
      <w:r w:rsidR="00874622">
        <w:rPr>
          <w:rFonts w:ascii="Cambria Math" w:eastAsia="Calibri" w:hAnsi="Cambria Math" w:cs="Calibri"/>
          <w:color w:val="000000"/>
          <w:lang w:eastAsia="en-US"/>
        </w:rPr>
        <w:t xml:space="preserve"> | Edwards</w:t>
      </w:r>
      <w:r w:rsidR="00705F93" w:rsidRPr="00705F93">
        <w:rPr>
          <w:rFonts w:ascii="Cambria Math" w:eastAsia="Calibri" w:hAnsi="Cambria Math" w:cs="Calibri"/>
          <w:color w:val="000000"/>
          <w:lang w:eastAsia="en-US"/>
        </w:rPr>
        <w:t xml:space="preserve">} = 6.92 + 0.67 </w:t>
      </w:r>
      <w:proofErr w:type="spellStart"/>
      <w:r w:rsidR="00705F93" w:rsidRPr="00705F93">
        <w:rPr>
          <w:rFonts w:ascii="Cambria Math" w:eastAsia="Calibri" w:hAnsi="Cambria Math" w:cs="Calibri"/>
          <w:color w:val="000000"/>
          <w:lang w:eastAsia="en-US"/>
        </w:rPr>
        <w:t>logsqft</w:t>
      </w:r>
      <w:proofErr w:type="spellEnd"/>
      <w:r w:rsidRPr="00705F93">
        <w:rPr>
          <w:rFonts w:ascii="Cambria Math" w:eastAsia="Calibri" w:hAnsi="Cambria Math" w:cs="Calibri"/>
          <w:color w:val="000000"/>
          <w:lang w:eastAsia="en-US"/>
        </w:rPr>
        <w:t xml:space="preserve"> </w:t>
      </w:r>
    </w:p>
    <w:p w14:paraId="1105FFAB" w14:textId="0AFE6FEF" w:rsidR="008048DE" w:rsidRPr="00705F93" w:rsidRDefault="00874622" w:rsidP="00341E80">
      <w:pPr>
        <w:spacing w:before="0" w:after="0"/>
        <w:ind w:left="720"/>
        <w:rPr>
          <w:rFonts w:ascii="Cambria Math" w:eastAsia="Calibri" w:hAnsi="Cambria Math" w:cs="Calibri"/>
          <w:color w:val="000000"/>
          <w:lang w:eastAsia="en-US"/>
        </w:rPr>
      </w:pPr>
      <w:r>
        <w:rPr>
          <w:rFonts w:ascii="Cambria Math" w:eastAsia="Calibri" w:hAnsi="Cambria Math" w:cs="Calibri"/>
          <w:color w:val="000000"/>
          <w:lang w:eastAsia="en-US"/>
        </w:rPr>
        <w:t>{</w:t>
      </w:r>
      <w:proofErr w:type="spellStart"/>
      <w:r w:rsidR="001C2293" w:rsidRPr="00705F93">
        <w:rPr>
          <w:rFonts w:ascii="Cambria Math" w:eastAsia="Calibri" w:hAnsi="Cambria Math" w:cs="Calibri"/>
          <w:color w:val="000000"/>
          <w:lang w:eastAsia="en-US"/>
        </w:rPr>
        <w:t>logsale</w:t>
      </w:r>
      <w:proofErr w:type="spellEnd"/>
      <w:r w:rsidR="008048DE" w:rsidRPr="00705F93">
        <w:rPr>
          <w:rFonts w:ascii="Cambria Math" w:eastAsia="Calibri" w:hAnsi="Cambria Math" w:cs="Calibri"/>
          <w:color w:val="000000"/>
          <w:lang w:eastAsia="en-US"/>
        </w:rPr>
        <w:t xml:space="preserve"> | No</w:t>
      </w:r>
      <w:r>
        <w:rPr>
          <w:rFonts w:ascii="Cambria Math" w:eastAsia="Calibri" w:hAnsi="Cambria Math" w:cs="Calibri"/>
          <w:color w:val="000000"/>
          <w:lang w:eastAsia="en-US"/>
        </w:rPr>
        <w:t>rth Ames</w:t>
      </w:r>
      <w:r w:rsidR="001C2293" w:rsidRPr="00705F93">
        <w:rPr>
          <w:rFonts w:ascii="Cambria Math" w:eastAsia="Calibri" w:hAnsi="Cambria Math" w:cs="Calibri"/>
          <w:color w:val="000000"/>
          <w:lang w:eastAsia="en-US"/>
        </w:rPr>
        <w:t xml:space="preserve">} = 8.49 + 0.47 </w:t>
      </w:r>
      <w:proofErr w:type="spellStart"/>
      <w:r w:rsidR="001C2293" w:rsidRPr="00705F93">
        <w:rPr>
          <w:rFonts w:ascii="Cambria Math" w:eastAsia="Calibri" w:hAnsi="Cambria Math" w:cs="Calibri"/>
          <w:color w:val="000000"/>
          <w:lang w:eastAsia="en-US"/>
        </w:rPr>
        <w:t>logsqft</w:t>
      </w:r>
      <w:proofErr w:type="spellEnd"/>
    </w:p>
    <w:p w14:paraId="602BC438" w14:textId="77777777" w:rsidR="00432683" w:rsidRPr="00A75255" w:rsidRDefault="00432683" w:rsidP="00432683">
      <w:r>
        <w:t>We will address our findings and the implications of these formulae for each of the neighborhoods in question, in turn.</w:t>
      </w:r>
    </w:p>
    <w:p w14:paraId="0A1378EE" w14:textId="77777777" w:rsidR="00432683" w:rsidRDefault="00432683" w:rsidP="00432683">
      <w:pPr>
        <w:pStyle w:val="Heading3"/>
      </w:pPr>
      <w:r>
        <w:t>Brookside</w:t>
      </w:r>
    </w:p>
    <w:p w14:paraId="2812FB1C" w14:textId="7403B985" w:rsidR="00432683" w:rsidRDefault="00432683" w:rsidP="00432683">
      <w:r>
        <w:t>For Brookside, the model indicates that a doubling of the median square footage of a property in Brookside is associated with a 2</w:t>
      </w:r>
      <w:r w:rsidRPr="00A75255">
        <w:rPr>
          <w:vertAlign w:val="superscript"/>
        </w:rPr>
        <w:t>.82</w:t>
      </w:r>
      <w:r>
        <w:t xml:space="preserve"> = 1.765 multiplicative change in the median sale price. The predicted median for the sale price of a property in this location increases by 7</w:t>
      </w:r>
      <w:r>
        <w:t>6</w:t>
      </w:r>
      <w:r>
        <w:t>.</w:t>
      </w:r>
      <w:r>
        <w:t>5</w:t>
      </w:r>
      <w:r>
        <w:t>% for each doubling of square footage, with a 95% confidence interval for this relationship being in the range of (2</w:t>
      </w:r>
      <w:r w:rsidRPr="00A75255">
        <w:rPr>
          <w:vertAlign w:val="superscript"/>
        </w:rPr>
        <w:t>.65</w:t>
      </w:r>
      <w:r>
        <w:t xml:space="preserve"> = 1.56, 2</w:t>
      </w:r>
      <w:r w:rsidRPr="00A75255">
        <w:rPr>
          <w:vertAlign w:val="superscript"/>
        </w:rPr>
        <w:t>.98</w:t>
      </w:r>
      <w:r>
        <w:t xml:space="preserve"> = 1.97), or 56% and 97%.</w:t>
      </w:r>
    </w:p>
    <w:p w14:paraId="7B3820EF" w14:textId="77777777" w:rsidR="00432683" w:rsidRPr="00705F93" w:rsidRDefault="00432683" w:rsidP="00432683">
      <w:pPr>
        <w:rPr>
          <w:rFonts w:ascii="Cambria Math" w:eastAsia="Calibri" w:hAnsi="Cambria Math" w:cs="Calibri"/>
          <w:color w:val="000000"/>
          <w:lang w:eastAsia="en-US"/>
        </w:rPr>
      </w:pPr>
      <w:r>
        <w:t xml:space="preserve">Using our formula, a baseline home with 100 square feet would have a median sale price of $16,092; each doubling of the square footage would multiply this by 1.765 (thus, 200 square feet would be $28,403; 400, $50,131; and so forth). </w:t>
      </w:r>
    </w:p>
    <w:p w14:paraId="350FE4E7" w14:textId="77777777" w:rsidR="00706880" w:rsidRDefault="00706880">
      <w:pPr>
        <w:rPr>
          <w:rFonts w:asciiTheme="majorHAnsi" w:eastAsiaTheme="majorEastAsia" w:hAnsiTheme="majorHAnsi" w:cstheme="majorBidi"/>
          <w:caps/>
          <w:color w:val="044D6E" w:themeColor="text2" w:themeShade="80"/>
          <w:spacing w:val="15"/>
        </w:rPr>
      </w:pPr>
      <w:r>
        <w:br w:type="page"/>
      </w:r>
    </w:p>
    <w:p w14:paraId="335460C5" w14:textId="7409BFCC" w:rsidR="00432683" w:rsidRDefault="00432683" w:rsidP="00432683">
      <w:pPr>
        <w:pStyle w:val="Heading3"/>
      </w:pPr>
      <w:r>
        <w:lastRenderedPageBreak/>
        <w:t>Edwards</w:t>
      </w:r>
    </w:p>
    <w:p w14:paraId="4711276E" w14:textId="77777777" w:rsidR="00432683" w:rsidRDefault="00432683" w:rsidP="00432683">
      <w:r>
        <w:t>For Edwards, the model indicates that a doubling of the median square footage of a property in Edwards is associated with a 2</w:t>
      </w:r>
      <w:r>
        <w:rPr>
          <w:vertAlign w:val="superscript"/>
        </w:rPr>
        <w:t>.67</w:t>
      </w:r>
      <w:r>
        <w:t xml:space="preserve"> = 1.59 multiplicative change in the median sale price. The predicted median for the sale price of a property in this location increases by 59% for each doubling of square footage, with a 95% confidence interval for this relationship being in the range of (2</w:t>
      </w:r>
      <w:r w:rsidRPr="00A75255">
        <w:rPr>
          <w:vertAlign w:val="superscript"/>
        </w:rPr>
        <w:t>.</w:t>
      </w:r>
      <w:r>
        <w:rPr>
          <w:vertAlign w:val="superscript"/>
        </w:rPr>
        <w:t>508</w:t>
      </w:r>
      <w:r>
        <w:t xml:space="preserve"> = 1.42, 2</w:t>
      </w:r>
      <w:r w:rsidRPr="00A75255">
        <w:rPr>
          <w:vertAlign w:val="superscript"/>
        </w:rPr>
        <w:t>.</w:t>
      </w:r>
      <w:r>
        <w:rPr>
          <w:vertAlign w:val="superscript"/>
        </w:rPr>
        <w:t>83</w:t>
      </w:r>
      <w:r>
        <w:t xml:space="preserve"> = 1.78), or 42% and 78%.</w:t>
      </w:r>
    </w:p>
    <w:p w14:paraId="782273D6" w14:textId="77777777" w:rsidR="00432683" w:rsidRDefault="00432683" w:rsidP="00432683">
      <w:r>
        <w:t xml:space="preserve">Using our formula, a baseline home with 100 square feet would have a median sale price of $22,144; each doubling of the square footage would multiply this by 1.59 (thus, 200 square feet would be $35,209; 400, $55,983; and so forth). </w:t>
      </w:r>
    </w:p>
    <w:p w14:paraId="5CC2C084" w14:textId="77777777" w:rsidR="00432683" w:rsidRDefault="00432683" w:rsidP="00432683">
      <w:pPr>
        <w:pStyle w:val="Heading3"/>
      </w:pPr>
      <w:r>
        <w:t>North Ames</w:t>
      </w:r>
    </w:p>
    <w:p w14:paraId="366077D2" w14:textId="58BC4C00" w:rsidR="00432683" w:rsidRDefault="00432683" w:rsidP="00432683">
      <w:r>
        <w:t>For North Ames, the model indicates that a doubling of the median square footage of a property in North Ames is associated with a 2</w:t>
      </w:r>
      <w:r>
        <w:rPr>
          <w:vertAlign w:val="superscript"/>
        </w:rPr>
        <w:t>.47</w:t>
      </w:r>
      <w:r>
        <w:t xml:space="preserve"> = 1.38 multiplicative change in the median sale price. The predicted median for the sale price of a property in this location increases by </w:t>
      </w:r>
      <w:r>
        <w:t>38</w:t>
      </w:r>
      <w:r>
        <w:t>% for each doubling of square footage, with a 95% confidence interval for this relationship being in the range of (2</w:t>
      </w:r>
      <w:r w:rsidRPr="00A75255">
        <w:rPr>
          <w:vertAlign w:val="superscript"/>
        </w:rPr>
        <w:t>.</w:t>
      </w:r>
      <w:r>
        <w:rPr>
          <w:vertAlign w:val="superscript"/>
        </w:rPr>
        <w:t>38</w:t>
      </w:r>
      <w:r>
        <w:t xml:space="preserve"> = 1.3, 2</w:t>
      </w:r>
      <w:r w:rsidRPr="00A75255">
        <w:rPr>
          <w:vertAlign w:val="superscript"/>
        </w:rPr>
        <w:t>.</w:t>
      </w:r>
      <w:r>
        <w:rPr>
          <w:vertAlign w:val="superscript"/>
        </w:rPr>
        <w:t>56</w:t>
      </w:r>
      <w:r>
        <w:t xml:space="preserve"> = 1.47), or 30% and 47%.</w:t>
      </w:r>
    </w:p>
    <w:p w14:paraId="2DE19466" w14:textId="77777777" w:rsidR="00432683" w:rsidRDefault="00432683" w:rsidP="00432683">
      <w:r>
        <w:t xml:space="preserve">Using our formula, a baseline home with 100 square feet would have a median sale price of $42,376; each doubling of the square footage would multiply this by 1.38 (thus, 200 square feet would be $58,479; 400, $80,701; and so forth). </w:t>
      </w:r>
    </w:p>
    <w:p w14:paraId="6159E514" w14:textId="4E86E3ED" w:rsidR="00706880" w:rsidRDefault="00706880" w:rsidP="00706880">
      <w:pPr>
        <w:pStyle w:val="Heading3"/>
      </w:pPr>
      <w:r>
        <w:t>Conclusions</w:t>
      </w:r>
    </w:p>
    <w:p w14:paraId="26645A57" w14:textId="49348FB5" w:rsidR="00654539" w:rsidRDefault="00BA14A4" w:rsidP="000903F1">
      <w:r>
        <w:t>T</w:t>
      </w:r>
      <w:r w:rsidR="00654539">
        <w:t>his was an observational study, thus</w:t>
      </w:r>
      <w:r w:rsidR="00654539" w:rsidRPr="00654539">
        <w:t xml:space="preserve"> we cannot</w:t>
      </w:r>
      <w:r w:rsidR="00654539">
        <w:t xml:space="preserve"> make</w:t>
      </w:r>
      <w:r w:rsidR="00654539" w:rsidRPr="00654539">
        <w:t xml:space="preserve"> infer</w:t>
      </w:r>
      <w:r w:rsidR="00654539">
        <w:t xml:space="preserve">ences to </w:t>
      </w:r>
      <w:r w:rsidR="00654539" w:rsidRPr="00654539">
        <w:t>causation</w:t>
      </w:r>
      <w:r w:rsidR="00432683">
        <w:t xml:space="preserve">. </w:t>
      </w:r>
      <w:r w:rsidR="00654539">
        <w:t>There could be many other variables that contribute to the relationship between</w:t>
      </w:r>
      <w:r w:rsidR="00B542CF">
        <w:t xml:space="preserve"> property square footage and sale price</w:t>
      </w:r>
      <w:r w:rsidR="00341E80">
        <w:t>, and given the number of variables, most likely are</w:t>
      </w:r>
      <w:r w:rsidR="00706880">
        <w:t>.</w:t>
      </w:r>
    </w:p>
    <w:p w14:paraId="0079DD89" w14:textId="5C59E1B7" w:rsidR="00706880" w:rsidRPr="000903F1" w:rsidRDefault="00706880" w:rsidP="000903F1">
      <w:r>
        <w:t xml:space="preserve">Using our models to </w:t>
      </w:r>
      <w:r w:rsidR="00803662">
        <w:t>determine</w:t>
      </w:r>
      <w:r>
        <w:t xml:space="preserve"> sales price</w:t>
      </w:r>
      <w:r w:rsidR="00803662">
        <w:t xml:space="preserve">s of some of the homes within the </w:t>
      </w:r>
      <w:r>
        <w:t xml:space="preserve">data provided, these formulae are rough estimates: this should be understood especially given the range of the confidence intervals, provided earlier. In addition, the omission of all factors other than square footage would suggest that the results from these estimates should be taken as precisely that – estimates – with further analysis required to </w:t>
      </w:r>
      <w:r w:rsidR="00803662">
        <w:t>produce more accurate results.</w:t>
      </w:r>
    </w:p>
    <w:p w14:paraId="3064990B" w14:textId="77777777" w:rsidR="00706880" w:rsidRDefault="00706880">
      <w:pPr>
        <w:rPr>
          <w:rFonts w:asciiTheme="majorHAnsi" w:eastAsiaTheme="majorEastAsia" w:hAnsiTheme="majorHAnsi" w:cstheme="majorBidi"/>
          <w:caps/>
          <w:spacing w:val="15"/>
        </w:rPr>
      </w:pPr>
      <w:r>
        <w:br w:type="page"/>
      </w:r>
    </w:p>
    <w:p w14:paraId="2139FB6F" w14:textId="42AAE01D" w:rsidR="000903F1" w:rsidRDefault="000903F1" w:rsidP="000903F1">
      <w:pPr>
        <w:pStyle w:val="Heading2"/>
      </w:pPr>
      <w:r>
        <w:lastRenderedPageBreak/>
        <w:t>Question 2</w:t>
      </w:r>
    </w:p>
    <w:p w14:paraId="627FE9A4" w14:textId="16D6252D" w:rsidR="009B4D24" w:rsidRPr="000903F1" w:rsidRDefault="00425991" w:rsidP="00335EE6">
      <w:r>
        <w:t xml:space="preserve">In this analysis, we will assess 4 different </w:t>
      </w:r>
      <w:r w:rsidR="001146D7">
        <w:t xml:space="preserve">predictive </w:t>
      </w:r>
      <w:r>
        <w:t xml:space="preserve">models </w:t>
      </w:r>
      <w:r w:rsidR="008C39FC">
        <w:t>using data for all the neighborhoods in Ames.</w:t>
      </w:r>
    </w:p>
    <w:p w14:paraId="568ADDCD" w14:textId="33093A87" w:rsidR="00335EE6" w:rsidRDefault="00335EE6" w:rsidP="00335EE6">
      <w:pPr>
        <w:pStyle w:val="Heading2"/>
      </w:pPr>
      <w:r>
        <w:t>References</w:t>
      </w:r>
      <w:bookmarkStart w:id="0" w:name="_GoBack"/>
      <w:bookmarkEnd w:id="0"/>
    </w:p>
    <w:p w14:paraId="5E0ADA5C" w14:textId="38B497C0" w:rsidR="000903F1" w:rsidRDefault="00AF00BB" w:rsidP="004E1AED">
      <w:hyperlink r:id="rId11" w:history="1">
        <w:r w:rsidR="00335EE6" w:rsidRPr="0056687A">
          <w:rPr>
            <w:rStyle w:val="Hyperlink"/>
          </w:rPr>
          <w:t>https://www.kaggle.com/c/house-prices-advanced-regression-techniques</w:t>
        </w:r>
      </w:hyperlink>
    </w:p>
    <w:p w14:paraId="74A2F327" w14:textId="0982DEFA" w:rsidR="00335EE6" w:rsidRDefault="00AF00BB" w:rsidP="004E1AED">
      <w:hyperlink r:id="rId12" w:history="1">
        <w:r w:rsidR="00335EE6" w:rsidRPr="0056687A">
          <w:rPr>
            <w:rStyle w:val="Hyperlink"/>
          </w:rPr>
          <w:t>https://ww2.amstat.org/publications/jse/v19n3/decock.pdf</w:t>
        </w:r>
      </w:hyperlink>
    </w:p>
    <w:p w14:paraId="3A08C820" w14:textId="2122952B" w:rsidR="008C39FC" w:rsidRDefault="008C39FC" w:rsidP="008C39FC"/>
    <w:p w14:paraId="46C1589B" w14:textId="34227B41" w:rsidR="008927DB" w:rsidRDefault="008927DB" w:rsidP="008C39FC"/>
    <w:p w14:paraId="29DF3C57" w14:textId="306FD342" w:rsidR="008927DB" w:rsidRDefault="008927DB" w:rsidP="008C39FC"/>
    <w:p w14:paraId="4D085C20" w14:textId="54C30699" w:rsidR="008927DB" w:rsidRDefault="008927DB" w:rsidP="008C39FC"/>
    <w:p w14:paraId="58E106A7" w14:textId="4BC92429" w:rsidR="008927DB" w:rsidRDefault="008927DB" w:rsidP="008C39FC"/>
    <w:p w14:paraId="7E7D1D85" w14:textId="18974F83" w:rsidR="008927DB" w:rsidRDefault="008927DB" w:rsidP="008C39FC"/>
    <w:p w14:paraId="7FD221EA" w14:textId="77777777" w:rsidR="002D542D" w:rsidRDefault="002D542D" w:rsidP="008C39FC"/>
    <w:p w14:paraId="2ABC9EE4" w14:textId="21285637" w:rsidR="008927DB" w:rsidRDefault="008927DB" w:rsidP="008C39FC"/>
    <w:p w14:paraId="2380371A" w14:textId="77777777" w:rsidR="008927DB" w:rsidRDefault="008927DB" w:rsidP="008C39FC"/>
    <w:p w14:paraId="74FA9BC8" w14:textId="58F3F185" w:rsidR="00DE5956" w:rsidRDefault="00DE5956" w:rsidP="008C39FC"/>
    <w:p w14:paraId="21856B7C" w14:textId="16794AAB" w:rsidR="00895F36" w:rsidRDefault="00895F36" w:rsidP="008C39FC"/>
    <w:p w14:paraId="463234B3" w14:textId="77777777" w:rsidR="00895F36" w:rsidRDefault="00895F36" w:rsidP="008C39FC"/>
    <w:p w14:paraId="695C4BFA" w14:textId="77777777" w:rsidR="00211C25" w:rsidRDefault="00211C25">
      <w:pPr>
        <w:rPr>
          <w:rFonts w:asciiTheme="majorHAnsi" w:eastAsiaTheme="majorEastAsia" w:hAnsiTheme="majorHAnsi" w:cstheme="majorBidi"/>
          <w:caps/>
          <w:spacing w:val="15"/>
        </w:rPr>
      </w:pPr>
      <w:r>
        <w:br w:type="page"/>
      </w:r>
    </w:p>
    <w:p w14:paraId="19EBB567" w14:textId="6C43352F" w:rsidR="009B0CF1" w:rsidRDefault="008C39FC" w:rsidP="003417BC">
      <w:pPr>
        <w:pStyle w:val="Heading2"/>
      </w:pPr>
      <w:r>
        <w:lastRenderedPageBreak/>
        <w:t>Appendix</w:t>
      </w:r>
    </w:p>
    <w:p w14:paraId="0B78F61E" w14:textId="5A2CC6B2" w:rsidR="009B0CF1" w:rsidRDefault="008927DB" w:rsidP="004E1AED">
      <w:r>
        <w:rPr>
          <w:noProof/>
          <w:lang w:eastAsia="en-US"/>
        </w:rPr>
        <mc:AlternateContent>
          <mc:Choice Requires="wpg">
            <w:drawing>
              <wp:anchor distT="0" distB="0" distL="114300" distR="114300" simplePos="0" relativeHeight="251680768" behindDoc="0" locked="0" layoutInCell="1" allowOverlap="1" wp14:anchorId="685BF595" wp14:editId="5AAAC6AC">
                <wp:simplePos x="0" y="0"/>
                <wp:positionH relativeFrom="column">
                  <wp:posOffset>502920</wp:posOffset>
                </wp:positionH>
                <wp:positionV relativeFrom="paragraph">
                  <wp:posOffset>79375</wp:posOffset>
                </wp:positionV>
                <wp:extent cx="4545330" cy="2480310"/>
                <wp:effectExtent l="0" t="0" r="7620" b="0"/>
                <wp:wrapThrough wrapText="bothSides">
                  <wp:wrapPolygon edited="0">
                    <wp:start x="1448" y="0"/>
                    <wp:lineTo x="0" y="2488"/>
                    <wp:lineTo x="0" y="21401"/>
                    <wp:lineTo x="21546" y="21401"/>
                    <wp:lineTo x="21546" y="2654"/>
                    <wp:lineTo x="20459" y="0"/>
                    <wp:lineTo x="1448" y="0"/>
                  </wp:wrapPolygon>
                </wp:wrapThrough>
                <wp:docPr id="18" name="Group 18"/>
                <wp:cNvGraphicFramePr/>
                <a:graphic xmlns:a="http://schemas.openxmlformats.org/drawingml/2006/main">
                  <a:graphicData uri="http://schemas.microsoft.com/office/word/2010/wordprocessingGroup">
                    <wpg:wgp>
                      <wpg:cNvGrpSpPr/>
                      <wpg:grpSpPr>
                        <a:xfrm>
                          <a:off x="0" y="0"/>
                          <a:ext cx="4545330" cy="2480310"/>
                          <a:chOff x="0" y="0"/>
                          <a:chExt cx="4358005" cy="2457450"/>
                        </a:xfrm>
                      </wpg:grpSpPr>
                      <wpg:grpSp>
                        <wpg:cNvPr id="10" name="Group 10"/>
                        <wpg:cNvGrpSpPr/>
                        <wpg:grpSpPr>
                          <a:xfrm>
                            <a:off x="0" y="289560"/>
                            <a:ext cx="4358005" cy="2167890"/>
                            <a:chOff x="0" y="0"/>
                            <a:chExt cx="4358005" cy="2167890"/>
                          </a:xfrm>
                        </wpg:grpSpPr>
                        <pic:pic xmlns:pic="http://schemas.openxmlformats.org/drawingml/2006/picture">
                          <pic:nvPicPr>
                            <pic:cNvPr id="7" name="Picture 7"/>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193925" cy="21678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2175510" y="15240"/>
                              <a:ext cx="2182495" cy="2152650"/>
                            </a:xfrm>
                            <a:prstGeom prst="rect">
                              <a:avLst/>
                            </a:prstGeom>
                            <a:ln>
                              <a:noFill/>
                            </a:ln>
                            <a:extLst>
                              <a:ext uri="{53640926-AAD7-44D8-BBD7-CCE9431645EC}">
                                <a14:shadowObscured xmlns:a14="http://schemas.microsoft.com/office/drawing/2010/main"/>
                              </a:ext>
                            </a:extLst>
                          </pic:spPr>
                        </pic:pic>
                      </wpg:grpSp>
                      <wps:wsp>
                        <wps:cNvPr id="17" name="Text Box 17"/>
                        <wps:cNvSpPr txBox="1"/>
                        <wps:spPr>
                          <a:xfrm>
                            <a:off x="325115" y="0"/>
                            <a:ext cx="3791793" cy="281940"/>
                          </a:xfrm>
                          <a:prstGeom prst="rect">
                            <a:avLst/>
                          </a:prstGeom>
                          <a:solidFill>
                            <a:prstClr val="white"/>
                          </a:solidFill>
                          <a:ln>
                            <a:noFill/>
                          </a:ln>
                        </wps:spPr>
                        <wps:txbx>
                          <w:txbxContent>
                            <w:p w14:paraId="31276292" w14:textId="6EFB7A03" w:rsidR="008927DB" w:rsidRDefault="008927DB" w:rsidP="008927DB">
                              <w:pPr>
                                <w:pStyle w:val="Caption"/>
                                <w:rPr>
                                  <w:noProof/>
                                </w:rPr>
                              </w:pPr>
                              <w:r>
                                <w:t xml:space="preserve">Figure </w:t>
                              </w:r>
                              <w:fldSimple w:instr=" SEQ Figure \* ARABIC ">
                                <w:r w:rsidR="00CB0AC0">
                                  <w:rPr>
                                    <w:noProof/>
                                  </w:rPr>
                                  <w:t>1</w:t>
                                </w:r>
                              </w:fldSimple>
                              <w:r>
                                <w:t xml:space="preserve"> - </w:t>
                              </w:r>
                              <w:r w:rsidR="00C903D6">
                                <w:t>Analysis</w:t>
                              </w:r>
                              <w:r>
                                <w:t xml:space="preserve"> 1 </w:t>
                              </w:r>
                              <w:r w:rsidR="00C903D6">
                                <w:t xml:space="preserve">- </w:t>
                              </w:r>
                              <w:r>
                                <w:t>EDA</w:t>
                              </w:r>
                              <w:r w:rsidR="00C903D6">
                                <w:t xml:space="preserve"> Pre and Post Log </w:t>
                              </w:r>
                              <w:proofErr w:type="spellStart"/>
                              <w:r w:rsidR="00C903D6">
                                <w:t>Log</w:t>
                              </w:r>
                              <w:proofErr w:type="spellEnd"/>
                              <w:r w:rsidR="00C903D6">
                                <w:t xml:space="preserve">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685BF595" id="Group 18" o:spid="_x0000_s1026" style="position:absolute;margin-left:39.6pt;margin-top:6.25pt;width:357.9pt;height:195.3pt;z-index:251680768;mso-width-relative:margin;mso-height-relative:margin" coordsize="43580,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">
                <v:group id="Group 10" o:spid="_x0000_s1027" style="position:absolute;top:2895;width:43580;height:21679" coordsize="43580,2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21939;height:2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">
                    <v:imagedata r:id="rId15" o:title=""/>
                  </v:shape>
                  <v:shape id="Picture 9" o:spid="_x0000_s1029" type="#_x0000_t75" style="position:absolute;left:21755;top:152;width:21825;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">
                    <v:imagedata r:id="rId16" o:title=""/>
                  </v:shape>
                </v:group>
                <v:shapetype id="_x0000_t202" coordsize="21600,21600" o:spt="202" path="m,l,21600r21600,l21600,xe">
                  <v:stroke joinstyle="miter"/>
                  <v:path gradientshapeok="t" o:connecttype="rect"/>
                </v:shapetype>
                <v:shape id="Text Box 17" o:spid="_x0000_s1030" type="#_x0000_t202" style="position:absolute;left:3251;width:3791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1276292" w14:textId="6EFB7A03" w:rsidR="008927DB" w:rsidRDefault="008927DB" w:rsidP="008927DB">
                        <w:pPr>
                          <w:pStyle w:val="Caption"/>
                          <w:rPr>
                            <w:noProof/>
                          </w:rPr>
                        </w:pPr>
                        <w:r>
                          <w:t xml:space="preserve">Figure </w:t>
                        </w:r>
                        <w:r>
                          <w:fldChar w:fldCharType="begin"/>
                        </w:r>
                        <w:r>
                          <w:instrText xml:space="preserve"> SEQ Figure \* ARABIC </w:instrText>
                        </w:r>
                        <w:r>
                          <w:fldChar w:fldCharType="separate"/>
                        </w:r>
                        <w:r w:rsidR="00CB0AC0">
                          <w:rPr>
                            <w:noProof/>
                          </w:rPr>
                          <w:t>1</w:t>
                        </w:r>
                        <w:r>
                          <w:fldChar w:fldCharType="end"/>
                        </w:r>
                        <w:r>
                          <w:t xml:space="preserve"> - </w:t>
                        </w:r>
                        <w:r w:rsidR="00C903D6">
                          <w:t>Analysis</w:t>
                        </w:r>
                        <w:r>
                          <w:t xml:space="preserve"> 1 </w:t>
                        </w:r>
                        <w:r w:rsidR="00C903D6">
                          <w:t xml:space="preserve">- </w:t>
                        </w:r>
                        <w:r>
                          <w:t>EDA</w:t>
                        </w:r>
                        <w:r w:rsidR="00C903D6">
                          <w:t xml:space="preserve"> Pre and Post Log </w:t>
                        </w:r>
                        <w:proofErr w:type="spellStart"/>
                        <w:r w:rsidR="00C903D6">
                          <w:t>Log</w:t>
                        </w:r>
                        <w:proofErr w:type="spellEnd"/>
                        <w:r w:rsidR="00C903D6">
                          <w:t xml:space="preserve"> Transformation</w:t>
                        </w:r>
                      </w:p>
                    </w:txbxContent>
                  </v:textbox>
                </v:shape>
                <w10:wrap type="through"/>
              </v:group>
            </w:pict>
          </mc:Fallback>
        </mc:AlternateContent>
      </w:r>
    </w:p>
    <w:p w14:paraId="52853076" w14:textId="77F4025F" w:rsidR="00880240" w:rsidRDefault="00880240" w:rsidP="004E1AED"/>
    <w:p w14:paraId="6651CC69" w14:textId="59EEAE77" w:rsidR="00880240" w:rsidRDefault="00880240" w:rsidP="004E1AED"/>
    <w:p w14:paraId="2339C32F" w14:textId="047FF027" w:rsidR="00880240" w:rsidRDefault="00880240" w:rsidP="004E1AED"/>
    <w:p w14:paraId="2458F7BB" w14:textId="6FE83830" w:rsidR="00880240" w:rsidRDefault="00880240" w:rsidP="004E1AED"/>
    <w:p w14:paraId="52540297" w14:textId="096239ED" w:rsidR="00880240" w:rsidRDefault="00880240" w:rsidP="004E1AED"/>
    <w:p w14:paraId="63F7F26D" w14:textId="7942B56B" w:rsidR="00880240" w:rsidRDefault="00880240" w:rsidP="004E1AED"/>
    <w:p w14:paraId="6780BBE3" w14:textId="29E5EC78" w:rsidR="00880240" w:rsidRDefault="00880240" w:rsidP="004E1AED"/>
    <w:p w14:paraId="448DEB7D" w14:textId="28E984C1" w:rsidR="00880240" w:rsidRDefault="00C903D6" w:rsidP="004E1AED">
      <w:r>
        <w:rPr>
          <w:noProof/>
          <w:lang w:eastAsia="en-US"/>
        </w:rPr>
        <mc:AlternateContent>
          <mc:Choice Requires="wpg">
            <w:drawing>
              <wp:anchor distT="0" distB="0" distL="114300" distR="114300" simplePos="0" relativeHeight="251652096" behindDoc="0" locked="0" layoutInCell="1" allowOverlap="1" wp14:anchorId="63967B53" wp14:editId="55914079">
                <wp:simplePos x="0" y="0"/>
                <wp:positionH relativeFrom="column">
                  <wp:posOffset>-339090</wp:posOffset>
                </wp:positionH>
                <wp:positionV relativeFrom="paragraph">
                  <wp:posOffset>357505</wp:posOffset>
                </wp:positionV>
                <wp:extent cx="3185160" cy="3406140"/>
                <wp:effectExtent l="0" t="0" r="0" b="3810"/>
                <wp:wrapThrough wrapText="bothSides">
                  <wp:wrapPolygon edited="0">
                    <wp:start x="0" y="0"/>
                    <wp:lineTo x="0" y="21503"/>
                    <wp:lineTo x="21445" y="21503"/>
                    <wp:lineTo x="21445"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3185160" cy="3406140"/>
                          <a:chOff x="0" y="0"/>
                          <a:chExt cx="3185160" cy="3406140"/>
                        </a:xfrm>
                      </wpg:grpSpPr>
                      <pic:pic xmlns:pic="http://schemas.openxmlformats.org/drawingml/2006/picture">
                        <pic:nvPicPr>
                          <pic:cNvPr id="1"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320040"/>
                            <a:ext cx="3185160" cy="308610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45720" y="0"/>
                            <a:ext cx="3131820" cy="266700"/>
                          </a:xfrm>
                          <a:prstGeom prst="rect">
                            <a:avLst/>
                          </a:prstGeom>
                          <a:solidFill>
                            <a:prstClr val="white"/>
                          </a:solidFill>
                          <a:ln>
                            <a:noFill/>
                          </a:ln>
                        </wps:spPr>
                        <wps:txbx>
                          <w:txbxContent>
                            <w:p w14:paraId="28710DA5" w14:textId="2C0E086B" w:rsidR="004B3B37" w:rsidRDefault="004B3B37" w:rsidP="004B3B37">
                              <w:pPr>
                                <w:pStyle w:val="Caption"/>
                                <w:rPr>
                                  <w:noProof/>
                                </w:rPr>
                              </w:pPr>
                              <w:r>
                                <w:t xml:space="preserve">Figure </w:t>
                              </w:r>
                              <w:r w:rsidR="008927DB">
                                <w:t>2</w:t>
                              </w:r>
                              <w:r>
                                <w:t xml:space="preserve"> - </w:t>
                              </w:r>
                              <w:r w:rsidR="00C903D6">
                                <w:t>Analysis</w:t>
                              </w:r>
                              <w:r>
                                <w:t xml:space="preserve"> 1 </w:t>
                              </w:r>
                              <w:r w:rsidR="00C903D6">
                                <w:t xml:space="preserve">- </w:t>
                              </w:r>
                              <w:r>
                                <w:t>Initial</w:t>
                              </w:r>
                              <w:r w:rsidR="008927DB">
                                <w:t xml:space="preserve"> Fit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63967B53" id="Group 3" o:spid="_x0000_s1031" style="position:absolute;margin-left:-26.7pt;margin-top:28.15pt;width:250.8pt;height:268.2pt;z-index:251652096" coordsize="31851,3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">
                <v:shape id="Picture 1" o:spid="_x0000_s1032" type="#_x0000_t75" style="position:absolute;top:3200;width:31851;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">
                  <v:imagedata r:id="rId18" o:title=""/>
                </v:shape>
                <v:shape id="Text Box 2" o:spid="_x0000_s1033" type="#_x0000_t202" style="position:absolute;left:457;width:313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8710DA5" w14:textId="2C0E086B" w:rsidR="004B3B37" w:rsidRDefault="004B3B37" w:rsidP="004B3B37">
                        <w:pPr>
                          <w:pStyle w:val="Caption"/>
                          <w:rPr>
                            <w:noProof/>
                          </w:rPr>
                        </w:pPr>
                        <w:r>
                          <w:t xml:space="preserve">Figure </w:t>
                        </w:r>
                        <w:r w:rsidR="008927DB">
                          <w:t>2</w:t>
                        </w:r>
                        <w:r>
                          <w:t xml:space="preserve"> - </w:t>
                        </w:r>
                        <w:r w:rsidR="00C903D6">
                          <w:t>Analysis</w:t>
                        </w:r>
                        <w:r>
                          <w:t xml:space="preserve"> 1 </w:t>
                        </w:r>
                        <w:r w:rsidR="00C903D6">
                          <w:t xml:space="preserve">- </w:t>
                        </w:r>
                        <w:r>
                          <w:t>Initial</w:t>
                        </w:r>
                        <w:r w:rsidR="008927DB">
                          <w:t xml:space="preserve"> Fit Diagnostics</w:t>
                        </w:r>
                      </w:p>
                    </w:txbxContent>
                  </v:textbox>
                </v:shape>
                <w10:wrap type="through"/>
              </v:group>
            </w:pict>
          </mc:Fallback>
        </mc:AlternateContent>
      </w:r>
      <w:r w:rsidR="00895F36">
        <w:rPr>
          <w:noProof/>
          <w:lang w:eastAsia="en-US"/>
        </w:rPr>
        <mc:AlternateContent>
          <mc:Choice Requires="wpg">
            <w:drawing>
              <wp:anchor distT="0" distB="0" distL="114300" distR="114300" simplePos="0" relativeHeight="251656192" behindDoc="0" locked="0" layoutInCell="1" allowOverlap="1" wp14:anchorId="4F4B4E63" wp14:editId="2196B16A">
                <wp:simplePos x="0" y="0"/>
                <wp:positionH relativeFrom="column">
                  <wp:posOffset>3124200</wp:posOffset>
                </wp:positionH>
                <wp:positionV relativeFrom="paragraph">
                  <wp:posOffset>335915</wp:posOffset>
                </wp:positionV>
                <wp:extent cx="3093720" cy="3422650"/>
                <wp:effectExtent l="0" t="0" r="0" b="6350"/>
                <wp:wrapThrough wrapText="bothSides">
                  <wp:wrapPolygon edited="0">
                    <wp:start x="0" y="0"/>
                    <wp:lineTo x="0" y="21520"/>
                    <wp:lineTo x="21414" y="21520"/>
                    <wp:lineTo x="21414"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3093720" cy="3422650"/>
                          <a:chOff x="0" y="0"/>
                          <a:chExt cx="3093720" cy="3422650"/>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297180"/>
                            <a:ext cx="3070860" cy="312547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2860" y="0"/>
                            <a:ext cx="3070860" cy="270510"/>
                          </a:xfrm>
                          <a:prstGeom prst="rect">
                            <a:avLst/>
                          </a:prstGeom>
                          <a:solidFill>
                            <a:prstClr val="white"/>
                          </a:solidFill>
                          <a:ln>
                            <a:noFill/>
                          </a:ln>
                        </wps:spPr>
                        <wps:txbx>
                          <w:txbxContent>
                            <w:p w14:paraId="37D505C6" w14:textId="4500BFD8" w:rsidR="00C16DE1" w:rsidRDefault="00C16DE1" w:rsidP="00C16DE1">
                              <w:pPr>
                                <w:pStyle w:val="Caption"/>
                                <w:rPr>
                                  <w:noProof/>
                                </w:rPr>
                              </w:pPr>
                              <w:r>
                                <w:t xml:space="preserve">Figure </w:t>
                              </w:r>
                              <w:r w:rsidR="008927DB">
                                <w:t>3</w:t>
                              </w:r>
                              <w:r>
                                <w:t xml:space="preserve">- </w:t>
                              </w:r>
                              <w:r w:rsidR="00C903D6">
                                <w:t>Analysis</w:t>
                              </w:r>
                              <w:r>
                                <w:t xml:space="preserve"> 1</w:t>
                              </w:r>
                              <w:r w:rsidR="00C903D6">
                                <w:t xml:space="preserve"> - </w:t>
                              </w:r>
                              <w:r>
                                <w:t>Post Log</w:t>
                              </w:r>
                              <w:r w:rsidR="00D5659C">
                                <w:t xml:space="preserve"> </w:t>
                              </w:r>
                              <w:proofErr w:type="spellStart"/>
                              <w:r w:rsidR="008927DB">
                                <w:t>Log</w:t>
                              </w:r>
                              <w:proofErr w:type="spellEnd"/>
                              <w:r w:rsidR="008927DB">
                                <w:t xml:space="preserve"> Fit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4F4B4E63" id="Group 6" o:spid="_x0000_s1034" style="position:absolute;margin-left:246pt;margin-top:26.45pt;width:243.6pt;height:269.5pt;z-index:251656192" coordsize="30937,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">
                <v:shape id="Picture 4" o:spid="_x0000_s1035" type="#_x0000_t75" style="position:absolute;top:2971;width:30708;height:31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">
                  <v:imagedata r:id="rId20" o:title=""/>
                </v:shape>
                <v:shape id="Text Box 5" o:spid="_x0000_s1036" type="#_x0000_t202" style="position:absolute;left:228;width:3070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7D505C6" w14:textId="4500BFD8" w:rsidR="00C16DE1" w:rsidRDefault="00C16DE1" w:rsidP="00C16DE1">
                        <w:pPr>
                          <w:pStyle w:val="Caption"/>
                          <w:rPr>
                            <w:noProof/>
                          </w:rPr>
                        </w:pPr>
                        <w:r>
                          <w:t xml:space="preserve">Figure </w:t>
                        </w:r>
                        <w:r w:rsidR="008927DB">
                          <w:t>3</w:t>
                        </w:r>
                        <w:r>
                          <w:t xml:space="preserve">- </w:t>
                        </w:r>
                        <w:r w:rsidR="00C903D6">
                          <w:t>Analysis</w:t>
                        </w:r>
                        <w:r>
                          <w:t xml:space="preserve"> 1</w:t>
                        </w:r>
                        <w:r w:rsidR="00C903D6">
                          <w:t xml:space="preserve"> - </w:t>
                        </w:r>
                        <w:r>
                          <w:t>Post Log</w:t>
                        </w:r>
                        <w:r w:rsidR="00D5659C">
                          <w:t xml:space="preserve"> </w:t>
                        </w:r>
                        <w:proofErr w:type="spellStart"/>
                        <w:r w:rsidR="008927DB">
                          <w:t>Log</w:t>
                        </w:r>
                        <w:proofErr w:type="spellEnd"/>
                        <w:r w:rsidR="008927DB">
                          <w:t xml:space="preserve"> Fit Diagnostics</w:t>
                        </w:r>
                      </w:p>
                    </w:txbxContent>
                  </v:textbox>
                </v:shape>
                <w10:wrap type="through"/>
              </v:group>
            </w:pict>
          </mc:Fallback>
        </mc:AlternateContent>
      </w:r>
    </w:p>
    <w:p w14:paraId="1529C675" w14:textId="2461280B" w:rsidR="00880240" w:rsidRDefault="00880240" w:rsidP="004E1AED"/>
    <w:p w14:paraId="2476AAFE" w14:textId="20EC66C0" w:rsidR="00880240" w:rsidRDefault="00880240" w:rsidP="004E1AED"/>
    <w:p w14:paraId="2B0985EE" w14:textId="6C1A7B2E" w:rsidR="00880240" w:rsidRDefault="00880240" w:rsidP="004E1AED"/>
    <w:p w14:paraId="6C35AC24" w14:textId="503D68BA" w:rsidR="00880240" w:rsidRDefault="00880240" w:rsidP="004E1AED"/>
    <w:p w14:paraId="09CF2E87" w14:textId="3570AFAD" w:rsidR="007D2D0F" w:rsidRDefault="007D2D0F" w:rsidP="004E1AED"/>
    <w:p w14:paraId="5434922D" w14:textId="6405A751" w:rsidR="007D2D0F" w:rsidRDefault="00895F36" w:rsidP="004E1AED">
      <w:r>
        <w:rPr>
          <w:noProof/>
          <w:lang w:eastAsia="en-US"/>
        </w:rPr>
        <w:lastRenderedPageBreak/>
        <mc:AlternateContent>
          <mc:Choice Requires="wpg">
            <w:drawing>
              <wp:anchor distT="0" distB="0" distL="114300" distR="114300" simplePos="0" relativeHeight="251665408" behindDoc="0" locked="0" layoutInCell="1" allowOverlap="1" wp14:anchorId="23C49579" wp14:editId="76E42554">
                <wp:simplePos x="0" y="0"/>
                <wp:positionH relativeFrom="column">
                  <wp:posOffset>-320040</wp:posOffset>
                </wp:positionH>
                <wp:positionV relativeFrom="paragraph">
                  <wp:posOffset>55880</wp:posOffset>
                </wp:positionV>
                <wp:extent cx="3007995" cy="3295650"/>
                <wp:effectExtent l="0" t="0" r="1905" b="0"/>
                <wp:wrapThrough wrapText="bothSides">
                  <wp:wrapPolygon edited="0">
                    <wp:start x="0" y="0"/>
                    <wp:lineTo x="0" y="21475"/>
                    <wp:lineTo x="21477" y="21475"/>
                    <wp:lineTo x="2147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007995" cy="3295650"/>
                          <a:chOff x="0" y="0"/>
                          <a:chExt cx="3007995" cy="3295650"/>
                        </a:xfrm>
                      </wpg:grpSpPr>
                      <pic:pic xmlns:pic="http://schemas.openxmlformats.org/drawingml/2006/picture">
                        <pic:nvPicPr>
                          <pic:cNvPr id="11" name="Picture 11"/>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300990"/>
                            <a:ext cx="2985135" cy="299466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22860" y="0"/>
                            <a:ext cx="2985135" cy="316230"/>
                          </a:xfrm>
                          <a:prstGeom prst="rect">
                            <a:avLst/>
                          </a:prstGeom>
                          <a:solidFill>
                            <a:prstClr val="white"/>
                          </a:solidFill>
                          <a:ln>
                            <a:noFill/>
                          </a:ln>
                        </wps:spPr>
                        <wps:txbx>
                          <w:txbxContent>
                            <w:p w14:paraId="2429A092" w14:textId="68839914" w:rsidR="00607406" w:rsidRPr="00BA385C" w:rsidRDefault="00607406" w:rsidP="00607406">
                              <w:pPr>
                                <w:pStyle w:val="Caption"/>
                                <w:rPr>
                                  <w:caps/>
                                  <w:noProof/>
                                  <w:color w:val="auto"/>
                                  <w:spacing w:val="15"/>
                                  <w:szCs w:val="22"/>
                                </w:rPr>
                              </w:pPr>
                              <w:r>
                                <w:t xml:space="preserve">Figure </w:t>
                              </w:r>
                              <w:r w:rsidR="008927DB">
                                <w:t>4</w:t>
                              </w:r>
                              <w:r>
                                <w:t xml:space="preserve"> – </w:t>
                              </w:r>
                              <w:r w:rsidR="00C903D6">
                                <w:t>Analysis</w:t>
                              </w:r>
                              <w:r>
                                <w:t xml:space="preserve"> 1 – Post Removal of Outliers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23C49579" id="Group 13" o:spid="_x0000_s1037" style="position:absolute;margin-left:-25.2pt;margin-top:4.4pt;width:236.85pt;height:259.5pt;z-index:251665408" coordsize="30079,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">
                <v:shape id="Picture 11" o:spid="_x0000_s1038" type="#_x0000_t75" style="position:absolute;top:3009;width:29851;height:29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">
                  <v:imagedata r:id="rId22" o:title=""/>
                </v:shape>
                <v:shape id="Text Box 12" o:spid="_x0000_s1039" type="#_x0000_t202" style="position:absolute;left:228;width:29851;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2429A092" w14:textId="68839914" w:rsidR="00607406" w:rsidRPr="00BA385C" w:rsidRDefault="00607406" w:rsidP="00607406">
                        <w:pPr>
                          <w:pStyle w:val="Caption"/>
                          <w:rPr>
                            <w:caps/>
                            <w:noProof/>
                            <w:color w:val="auto"/>
                            <w:spacing w:val="15"/>
                            <w:szCs w:val="22"/>
                          </w:rPr>
                        </w:pPr>
                        <w:r>
                          <w:t xml:space="preserve">Figure </w:t>
                        </w:r>
                        <w:r w:rsidR="008927DB">
                          <w:t>4</w:t>
                        </w:r>
                        <w:r>
                          <w:t xml:space="preserve"> – </w:t>
                        </w:r>
                        <w:r w:rsidR="00C903D6">
                          <w:t>Analysis</w:t>
                        </w:r>
                        <w:r>
                          <w:t xml:space="preserve"> 1 – Post Removal of Outliers </w:t>
                        </w:r>
                      </w:p>
                    </w:txbxContent>
                  </v:textbox>
                </v:shape>
                <w10:wrap type="through"/>
              </v:group>
            </w:pict>
          </mc:Fallback>
        </mc:AlternateContent>
      </w:r>
    </w:p>
    <w:p w14:paraId="379BBD0A" w14:textId="1FCAEE15" w:rsidR="007D2D0F" w:rsidRDefault="007D2D0F" w:rsidP="004E1AED"/>
    <w:p w14:paraId="7B828846" w14:textId="32F77263" w:rsidR="008927DB" w:rsidRDefault="008927DB" w:rsidP="004E1AED"/>
    <w:p w14:paraId="3BF2CE20" w14:textId="45A2D5BB" w:rsidR="008927DB" w:rsidRDefault="008927DB" w:rsidP="004E1AED"/>
    <w:p w14:paraId="113B9E62" w14:textId="0B3A5414" w:rsidR="008927DB" w:rsidRDefault="008927DB" w:rsidP="004E1AED"/>
    <w:p w14:paraId="75B06D54" w14:textId="608275E3" w:rsidR="008927DB" w:rsidRDefault="008927DB" w:rsidP="004E1AED"/>
    <w:p w14:paraId="367228BC" w14:textId="2DA94843" w:rsidR="008927DB" w:rsidRDefault="008927DB" w:rsidP="004E1AED"/>
    <w:p w14:paraId="6EF84708" w14:textId="1A2E79FE" w:rsidR="008927DB" w:rsidRDefault="008927DB" w:rsidP="004E1AED"/>
    <w:p w14:paraId="6E6BC944" w14:textId="2C594251" w:rsidR="008927DB" w:rsidRDefault="008927DB" w:rsidP="004E1AED"/>
    <w:p w14:paraId="2148F107" w14:textId="6B89F1CF" w:rsidR="008927DB" w:rsidRDefault="008927DB" w:rsidP="004E1AED"/>
    <w:p w14:paraId="467C1671" w14:textId="6E61AA21" w:rsidR="008927DB" w:rsidRDefault="008927DB" w:rsidP="004E1AED"/>
    <w:p w14:paraId="404D3420" w14:textId="65C78C70" w:rsidR="008927DB" w:rsidRDefault="008927DB" w:rsidP="004E1AED"/>
    <w:p w14:paraId="595A7121" w14:textId="0253BE8C" w:rsidR="008927DB" w:rsidRDefault="00BA14A4" w:rsidP="004E1AED">
      <w:r>
        <w:rPr>
          <w:noProof/>
          <w:lang w:eastAsia="en-US"/>
        </w:rPr>
        <mc:AlternateContent>
          <mc:Choice Requires="wpg">
            <w:drawing>
              <wp:anchor distT="0" distB="0" distL="114300" distR="114300" simplePos="0" relativeHeight="251678720" behindDoc="0" locked="0" layoutInCell="1" allowOverlap="1" wp14:anchorId="555FC5D6" wp14:editId="5DD7286F">
                <wp:simplePos x="0" y="0"/>
                <wp:positionH relativeFrom="column">
                  <wp:posOffset>-251460</wp:posOffset>
                </wp:positionH>
                <wp:positionV relativeFrom="paragraph">
                  <wp:posOffset>76835</wp:posOffset>
                </wp:positionV>
                <wp:extent cx="5056505" cy="2423160"/>
                <wp:effectExtent l="0" t="0" r="0" b="0"/>
                <wp:wrapThrough wrapText="bothSides">
                  <wp:wrapPolygon edited="0">
                    <wp:start x="244" y="0"/>
                    <wp:lineTo x="0" y="2717"/>
                    <wp:lineTo x="0" y="21396"/>
                    <wp:lineTo x="21483" y="21396"/>
                    <wp:lineTo x="21483" y="2547"/>
                    <wp:lineTo x="17903" y="0"/>
                    <wp:lineTo x="244" y="0"/>
                  </wp:wrapPolygon>
                </wp:wrapThrough>
                <wp:docPr id="16" name="Group 16"/>
                <wp:cNvGraphicFramePr/>
                <a:graphic xmlns:a="http://schemas.openxmlformats.org/drawingml/2006/main">
                  <a:graphicData uri="http://schemas.microsoft.com/office/word/2010/wordprocessingGroup">
                    <wpg:wgp>
                      <wpg:cNvGrpSpPr/>
                      <wpg:grpSpPr>
                        <a:xfrm>
                          <a:off x="0" y="0"/>
                          <a:ext cx="5056505" cy="2423160"/>
                          <a:chOff x="0" y="0"/>
                          <a:chExt cx="5056505" cy="2423160"/>
                        </a:xfrm>
                      </wpg:grpSpPr>
                      <wps:wsp>
                        <wps:cNvPr id="8" name="Text Box 8"/>
                        <wps:cNvSpPr txBox="1"/>
                        <wps:spPr>
                          <a:xfrm>
                            <a:off x="91440" y="0"/>
                            <a:ext cx="4088765" cy="327660"/>
                          </a:xfrm>
                          <a:prstGeom prst="rect">
                            <a:avLst/>
                          </a:prstGeom>
                          <a:solidFill>
                            <a:prstClr val="white"/>
                          </a:solidFill>
                          <a:ln>
                            <a:noFill/>
                          </a:ln>
                        </wps:spPr>
                        <wps:txbx>
                          <w:txbxContent>
                            <w:p w14:paraId="44135405" w14:textId="77777777" w:rsidR="008927DB" w:rsidRDefault="008927DB" w:rsidP="008927DB">
                              <w:pPr>
                                <w:pStyle w:val="Caption"/>
                                <w:rPr>
                                  <w:noProof/>
                                </w:rPr>
                              </w:pPr>
                              <w:r>
                                <w:t>Table 1 - Question 1 - Result of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308610"/>
                            <a:ext cx="5056505" cy="211455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group w14:anchorId="555FC5D6" id="Group 16" o:spid="_x0000_s1040" style="position:absolute;margin-left:-19.8pt;margin-top:6.05pt;width:398.15pt;height:190.8pt;z-index:251678720;mso-height-relative:margin" coordsize="50565,2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">
                <v:shape id="Text Box 8" o:spid="_x0000_s1041" type="#_x0000_t202" style="position:absolute;left:914;width:4088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4135405" w14:textId="77777777" w:rsidR="008927DB" w:rsidRDefault="008927DB" w:rsidP="008927DB">
                        <w:pPr>
                          <w:pStyle w:val="Caption"/>
                          <w:rPr>
                            <w:noProof/>
                          </w:rPr>
                        </w:pPr>
                        <w:r>
                          <w:t>Table 1 - Question 1 - Result of analysis</w:t>
                        </w:r>
                      </w:p>
                    </w:txbxContent>
                  </v:textbox>
                </v:shape>
                <v:shape id="Picture 15" o:spid="_x0000_s1042" type="#_x0000_t75" style="position:absolute;top:3086;width:50565;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">
                  <v:imagedata r:id="rId24" o:title=""/>
                </v:shape>
                <w10:wrap type="through"/>
              </v:group>
            </w:pict>
          </mc:Fallback>
        </mc:AlternateContent>
      </w:r>
    </w:p>
    <w:p w14:paraId="558A9CC4" w14:textId="0ABB947D" w:rsidR="008927DB" w:rsidRDefault="008927DB" w:rsidP="004E1AED"/>
    <w:p w14:paraId="23DE0603" w14:textId="0A23F1A6" w:rsidR="008927DB" w:rsidRDefault="008927DB" w:rsidP="004E1AED"/>
    <w:p w14:paraId="71734327" w14:textId="26E9340A" w:rsidR="008927DB" w:rsidRDefault="008927DB" w:rsidP="004E1AED"/>
    <w:p w14:paraId="66281F30" w14:textId="76E7632E" w:rsidR="008927DB" w:rsidRDefault="008927DB" w:rsidP="004E1AED"/>
    <w:p w14:paraId="33A15891" w14:textId="26A951AB" w:rsidR="007D2D0F" w:rsidRDefault="007D2D0F" w:rsidP="004E1AED"/>
    <w:p w14:paraId="66548C62" w14:textId="596ACB0A" w:rsidR="007D2D0F" w:rsidRDefault="007D2D0F" w:rsidP="004E1AED"/>
    <w:p w14:paraId="4756F67E" w14:textId="5871A7EF" w:rsidR="007D2D0F" w:rsidRDefault="007D2D0F" w:rsidP="004E1AED"/>
    <w:p w14:paraId="6B1BFBAC" w14:textId="4D4D2151" w:rsidR="007D2D0F" w:rsidRDefault="007D2D0F" w:rsidP="004E1AED"/>
    <w:p w14:paraId="3D924D96" w14:textId="4D6BD659" w:rsidR="007D2D0F" w:rsidRDefault="007D2D0F" w:rsidP="004E1AED"/>
    <w:p w14:paraId="0052C7C2" w14:textId="0936AA40" w:rsidR="007D2D0F" w:rsidRDefault="007D2D0F" w:rsidP="004E1AED"/>
    <w:p w14:paraId="020123C7" w14:textId="19D0CCF0" w:rsidR="007D2D0F" w:rsidRDefault="007D2D0F" w:rsidP="004E1AED"/>
    <w:p w14:paraId="4F4F592F" w14:textId="6946CB14" w:rsidR="007D2D0F" w:rsidRDefault="007D2D0F" w:rsidP="004E1AED"/>
    <w:p w14:paraId="24019ECD" w14:textId="3B42845E" w:rsidR="008927DB" w:rsidRDefault="008927DB" w:rsidP="004E1AED"/>
    <w:p w14:paraId="576C7FF6" w14:textId="70FC1865" w:rsidR="008927DB" w:rsidRDefault="00CB0AC0" w:rsidP="004E1AED">
      <w:r>
        <w:rPr>
          <w:noProof/>
          <w:lang w:eastAsia="en-US"/>
        </w:rPr>
        <w:lastRenderedPageBreak/>
        <mc:AlternateContent>
          <mc:Choice Requires="wpg">
            <w:drawing>
              <wp:anchor distT="0" distB="0" distL="114300" distR="114300" simplePos="0" relativeHeight="251685888" behindDoc="0" locked="0" layoutInCell="1" allowOverlap="1" wp14:anchorId="1E61FC7D" wp14:editId="554D6BA6">
                <wp:simplePos x="0" y="0"/>
                <wp:positionH relativeFrom="column">
                  <wp:posOffset>-118110</wp:posOffset>
                </wp:positionH>
                <wp:positionV relativeFrom="paragraph">
                  <wp:posOffset>0</wp:posOffset>
                </wp:positionV>
                <wp:extent cx="4065270" cy="3284220"/>
                <wp:effectExtent l="0" t="0" r="0" b="0"/>
                <wp:wrapThrough wrapText="bothSides">
                  <wp:wrapPolygon edited="0">
                    <wp:start x="101" y="0"/>
                    <wp:lineTo x="0" y="1879"/>
                    <wp:lineTo x="0" y="21425"/>
                    <wp:lineTo x="21357" y="21425"/>
                    <wp:lineTo x="21458" y="1754"/>
                    <wp:lineTo x="21458" y="0"/>
                    <wp:lineTo x="101" y="0"/>
                  </wp:wrapPolygon>
                </wp:wrapThrough>
                <wp:docPr id="20" name="Group 20"/>
                <wp:cNvGraphicFramePr/>
                <a:graphic xmlns:a="http://schemas.openxmlformats.org/drawingml/2006/main">
                  <a:graphicData uri="http://schemas.microsoft.com/office/word/2010/wordprocessingGroup">
                    <wpg:wgp>
                      <wpg:cNvGrpSpPr/>
                      <wpg:grpSpPr>
                        <a:xfrm>
                          <a:off x="0" y="0"/>
                          <a:ext cx="4065270" cy="3284220"/>
                          <a:chOff x="0" y="0"/>
                          <a:chExt cx="4065270" cy="3284220"/>
                        </a:xfrm>
                      </wpg:grpSpPr>
                      <pic:pic xmlns:pic="http://schemas.openxmlformats.org/drawingml/2006/picture">
                        <pic:nvPicPr>
                          <pic:cNvPr id="14" name="Picture 14"/>
                          <pic:cNvPicPr>
                            <a:picLocks noChangeAspect="1"/>
                          </pic:cNvPicPr>
                        </pic:nvPicPr>
                        <pic:blipFill rotWithShape="1">
                          <a:blip r:embed="rId25" cstate="print">
                            <a:extLst>
                              <a:ext uri="{28A0092B-C50C-407E-A947-70E740481C1C}">
                                <a14:useLocalDpi xmlns:a14="http://schemas.microsoft.com/office/drawing/2010/main" val="0"/>
                              </a:ext>
                            </a:extLst>
                          </a:blip>
                          <a:srcRect l="45128" t="24843" r="12372" b="18519"/>
                          <a:stretch/>
                        </pic:blipFill>
                        <pic:spPr bwMode="auto">
                          <a:xfrm>
                            <a:off x="0" y="281940"/>
                            <a:ext cx="4004310" cy="300228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60960" y="0"/>
                            <a:ext cx="4004310" cy="270510"/>
                          </a:xfrm>
                          <a:prstGeom prst="rect">
                            <a:avLst/>
                          </a:prstGeom>
                          <a:solidFill>
                            <a:prstClr val="white"/>
                          </a:solidFill>
                          <a:ln>
                            <a:noFill/>
                          </a:ln>
                        </wps:spPr>
                        <wps:txbx>
                          <w:txbxContent>
                            <w:p w14:paraId="0CC225F3" w14:textId="5AD5AF10" w:rsidR="00CB0AC0" w:rsidRDefault="00CB0AC0" w:rsidP="00CB0AC0">
                              <w:pPr>
                                <w:pStyle w:val="Caption"/>
                                <w:rPr>
                                  <w:noProof/>
                                </w:rPr>
                              </w:pPr>
                              <w:r>
                                <w:t>Figure 5 - Question 1 - Analysis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E61FC7D" id="Group 20" o:spid="_x0000_s1043" style="position:absolute;margin-left:-9.3pt;margin-top:0;width:320.1pt;height:258.6pt;z-index:251685888" coordsize="40652,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4" type="#_x0000_t75" style="position:absolute;top:2819;width:40043;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">
                  <v:imagedata r:id="rId26" o:title="" croptop="16281f" cropbottom="12137f" cropleft="29575f" cropright="8108f"/>
                  <v:path arrowok="t"/>
                </v:shape>
                <v:shapetype id="_x0000_t202" coordsize="21600,21600" o:spt="202" path="m,l,21600r21600,l21600,xe">
                  <v:stroke joinstyle="miter"/>
                  <v:path gradientshapeok="t" o:connecttype="rect"/>
                </v:shapetype>
                <v:shape id="Text Box 19" o:spid="_x0000_s1045" type="#_x0000_t202" style="position:absolute;left:609;width:4004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0CC225F3" w14:textId="5AD5AF10" w:rsidR="00CB0AC0" w:rsidRDefault="00CB0AC0" w:rsidP="00CB0AC0">
                        <w:pPr>
                          <w:pStyle w:val="Caption"/>
                          <w:rPr>
                            <w:noProof/>
                          </w:rPr>
                        </w:pPr>
                        <w:r>
                          <w:t>Figure 5 - Question 1 - Analysis Results</w:t>
                        </w:r>
                      </w:p>
                    </w:txbxContent>
                  </v:textbox>
                </v:shape>
                <w10:wrap type="through"/>
              </v:group>
            </w:pict>
          </mc:Fallback>
        </mc:AlternateContent>
      </w:r>
    </w:p>
    <w:p w14:paraId="603D6703" w14:textId="22655A9B" w:rsidR="008927DB" w:rsidRDefault="008927DB" w:rsidP="004E1AED"/>
    <w:p w14:paraId="2B78FE7D" w14:textId="74048E29" w:rsidR="008927DB" w:rsidRDefault="008927DB" w:rsidP="004E1AED"/>
    <w:p w14:paraId="1CD6FC10" w14:textId="66FD4E93" w:rsidR="008927DB" w:rsidRDefault="008927DB" w:rsidP="004E1AED"/>
    <w:p w14:paraId="10947D5D" w14:textId="2B9A2224" w:rsidR="008927DB" w:rsidRDefault="008927DB" w:rsidP="004E1AED"/>
    <w:p w14:paraId="531C923F" w14:textId="0A236C8E" w:rsidR="008927DB" w:rsidRDefault="008927DB" w:rsidP="004E1AED"/>
    <w:p w14:paraId="0C084C1F" w14:textId="355CEE25" w:rsidR="008927DB" w:rsidRDefault="008927DB" w:rsidP="004E1AED"/>
    <w:p w14:paraId="4928D3B6" w14:textId="3E4ED7E4" w:rsidR="008927DB" w:rsidRDefault="008927DB" w:rsidP="004E1AED"/>
    <w:p w14:paraId="71BD1972" w14:textId="7E861F86" w:rsidR="008927DB" w:rsidRDefault="008927DB" w:rsidP="004E1AED"/>
    <w:p w14:paraId="7A745448" w14:textId="5BD2510E" w:rsidR="008927DB" w:rsidRDefault="008927DB" w:rsidP="004E1AED"/>
    <w:p w14:paraId="2E7C6C84" w14:textId="765BC30A" w:rsidR="008927DB" w:rsidRDefault="008927DB" w:rsidP="004E1AED"/>
    <w:p w14:paraId="39565497" w14:textId="580B1882" w:rsidR="008927DB" w:rsidRPr="006066D2" w:rsidRDefault="006066D2" w:rsidP="004E1AED">
      <w:pPr>
        <w:rPr>
          <w:sz w:val="28"/>
          <w:szCs w:val="28"/>
        </w:rPr>
      </w:pPr>
      <w:r w:rsidRPr="006066D2">
        <w:rPr>
          <w:sz w:val="28"/>
          <w:szCs w:val="28"/>
        </w:rPr>
        <w:t>Code for Question 1:</w:t>
      </w:r>
    </w:p>
    <w:p w14:paraId="0922B15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*uploading data;</w:t>
      </w:r>
    </w:p>
    <w:p w14:paraId="12F98696"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train1;</w:t>
      </w:r>
    </w:p>
    <w:p w14:paraId="09ACDC4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infile</w:t>
      </w:r>
      <w:proofErr w:type="spellEnd"/>
      <w:r w:rsidRPr="001551B3">
        <w:rPr>
          <w:rFonts w:ascii="Consolas" w:eastAsia="Times New Roman" w:hAnsi="Consolas" w:cs="Courier New"/>
          <w:color w:val="020202"/>
          <w:sz w:val="20"/>
          <w:szCs w:val="20"/>
          <w:lang w:eastAsia="en-US"/>
        </w:rPr>
        <w:t xml:space="preserve"> '/home/sconant0/sasuser.v94/train.csv' </w:t>
      </w:r>
      <w:proofErr w:type="spellStart"/>
      <w:r w:rsidRPr="001551B3">
        <w:rPr>
          <w:rFonts w:ascii="Consolas" w:eastAsia="Times New Roman" w:hAnsi="Consolas" w:cs="Courier New"/>
          <w:color w:val="020202"/>
          <w:sz w:val="20"/>
          <w:szCs w:val="20"/>
          <w:lang w:eastAsia="en-US"/>
        </w:rPr>
        <w:t>firstobs</w:t>
      </w:r>
      <w:proofErr w:type="spellEnd"/>
      <w:r w:rsidRPr="001551B3">
        <w:rPr>
          <w:rFonts w:ascii="Consolas" w:eastAsia="Times New Roman" w:hAnsi="Consolas" w:cs="Courier New"/>
          <w:color w:val="020202"/>
          <w:sz w:val="20"/>
          <w:szCs w:val="20"/>
          <w:lang w:eastAsia="en-US"/>
        </w:rPr>
        <w:t xml:space="preserve">= 2 </w:t>
      </w:r>
      <w:proofErr w:type="spellStart"/>
      <w:r w:rsidRPr="001551B3">
        <w:rPr>
          <w:rFonts w:ascii="Consolas" w:eastAsia="Times New Roman" w:hAnsi="Consolas" w:cs="Courier New"/>
          <w:color w:val="020202"/>
          <w:sz w:val="20"/>
          <w:szCs w:val="20"/>
          <w:lang w:eastAsia="en-US"/>
        </w:rPr>
        <w:t>dlm</w:t>
      </w:r>
      <w:proofErr w:type="spellEnd"/>
      <w:r w:rsidRPr="001551B3">
        <w:rPr>
          <w:rFonts w:ascii="Consolas" w:eastAsia="Times New Roman" w:hAnsi="Consolas" w:cs="Courier New"/>
          <w:color w:val="020202"/>
          <w:sz w:val="20"/>
          <w:szCs w:val="20"/>
          <w:lang w:eastAsia="en-US"/>
        </w:rPr>
        <w:t>=",";</w:t>
      </w:r>
    </w:p>
    <w:p w14:paraId="478B0A4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input Id </w:t>
      </w:r>
      <w:proofErr w:type="spellStart"/>
      <w:r w:rsidRPr="001551B3">
        <w:rPr>
          <w:rFonts w:ascii="Consolas" w:eastAsia="Times New Roman" w:hAnsi="Consolas" w:cs="Courier New"/>
          <w:color w:val="020202"/>
          <w:sz w:val="20"/>
          <w:szCs w:val="20"/>
          <w:lang w:eastAsia="en-US"/>
        </w:rPr>
        <w:t>MSSubClass</w:t>
      </w:r>
      <w:proofErr w:type="spellEnd"/>
      <w:r w:rsidRPr="001551B3">
        <w:rPr>
          <w:rFonts w:ascii="Consolas" w:eastAsia="Times New Roman" w:hAnsi="Consolas" w:cs="Courier New"/>
          <w:color w:val="020202"/>
          <w:sz w:val="20"/>
          <w:szCs w:val="20"/>
          <w:lang w:eastAsia="en-US"/>
        </w:rPr>
        <w:tab/>
      </w:r>
      <w:proofErr w:type="spellStart"/>
      <w:r w:rsidRPr="001551B3">
        <w:rPr>
          <w:rFonts w:ascii="Consolas" w:eastAsia="Times New Roman" w:hAnsi="Consolas" w:cs="Courier New"/>
          <w:color w:val="020202"/>
          <w:sz w:val="20"/>
          <w:szCs w:val="20"/>
          <w:lang w:eastAsia="en-US"/>
        </w:rPr>
        <w:t>MSZoning</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LotFrontage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LotArea</w:t>
      </w:r>
      <w:proofErr w:type="spellEnd"/>
      <w:r w:rsidRPr="001551B3">
        <w:rPr>
          <w:rFonts w:ascii="Consolas" w:eastAsia="Times New Roman" w:hAnsi="Consolas" w:cs="Courier New"/>
          <w:color w:val="020202"/>
          <w:sz w:val="20"/>
          <w:szCs w:val="20"/>
          <w:lang w:eastAsia="en-US"/>
        </w:rPr>
        <w:t xml:space="preserve"> Street$ Alley$ </w:t>
      </w:r>
      <w:proofErr w:type="spellStart"/>
      <w:r w:rsidRPr="001551B3">
        <w:rPr>
          <w:rFonts w:ascii="Consolas" w:eastAsia="Times New Roman" w:hAnsi="Consolas" w:cs="Courier New"/>
          <w:color w:val="020202"/>
          <w:sz w:val="20"/>
          <w:szCs w:val="20"/>
          <w:lang w:eastAsia="en-US"/>
        </w:rPr>
        <w:t>LotShape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LandContour</w:t>
      </w:r>
      <w:proofErr w:type="spellEnd"/>
      <w:r w:rsidRPr="001551B3">
        <w:rPr>
          <w:rFonts w:ascii="Consolas" w:eastAsia="Times New Roman" w:hAnsi="Consolas" w:cs="Courier New"/>
          <w:color w:val="020202"/>
          <w:sz w:val="20"/>
          <w:szCs w:val="20"/>
          <w:lang w:eastAsia="en-US"/>
        </w:rPr>
        <w:t>$</w:t>
      </w:r>
      <w:r w:rsidRPr="001551B3">
        <w:rPr>
          <w:rFonts w:ascii="Consolas" w:eastAsia="Times New Roman" w:hAnsi="Consolas" w:cs="Courier New"/>
          <w:color w:val="020202"/>
          <w:sz w:val="20"/>
          <w:szCs w:val="20"/>
          <w:lang w:eastAsia="en-US"/>
        </w:rPr>
        <w:tab/>
        <w:t xml:space="preserve">Utilities$ </w:t>
      </w:r>
      <w:proofErr w:type="spellStart"/>
      <w:r w:rsidRPr="001551B3">
        <w:rPr>
          <w:rFonts w:ascii="Consolas" w:eastAsia="Times New Roman" w:hAnsi="Consolas" w:cs="Courier New"/>
          <w:color w:val="020202"/>
          <w:sz w:val="20"/>
          <w:szCs w:val="20"/>
          <w:lang w:eastAsia="en-US"/>
        </w:rPr>
        <w:t>LotConfig</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LandSlope</w:t>
      </w:r>
      <w:proofErr w:type="spellEnd"/>
      <w:r w:rsidRPr="001551B3">
        <w:rPr>
          <w:rFonts w:ascii="Consolas" w:eastAsia="Times New Roman" w:hAnsi="Consolas" w:cs="Courier New"/>
          <w:color w:val="020202"/>
          <w:sz w:val="20"/>
          <w:szCs w:val="20"/>
          <w:lang w:eastAsia="en-US"/>
        </w:rPr>
        <w:t xml:space="preserve">$ Neighborhood$ Condition1$ Condition2$ </w:t>
      </w:r>
      <w:proofErr w:type="spellStart"/>
      <w:r w:rsidRPr="001551B3">
        <w:rPr>
          <w:rFonts w:ascii="Consolas" w:eastAsia="Times New Roman" w:hAnsi="Consolas" w:cs="Courier New"/>
          <w:color w:val="020202"/>
          <w:sz w:val="20"/>
          <w:szCs w:val="20"/>
          <w:lang w:eastAsia="en-US"/>
        </w:rPr>
        <w:t>BldgType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HouseStyle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OverallQual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OverallCond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YearBuilt</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YearRemodAdd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RoofStyle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RoofMatl</w:t>
      </w:r>
      <w:proofErr w:type="spellEnd"/>
      <w:r w:rsidRPr="001551B3">
        <w:rPr>
          <w:rFonts w:ascii="Consolas" w:eastAsia="Times New Roman" w:hAnsi="Consolas" w:cs="Courier New"/>
          <w:color w:val="020202"/>
          <w:sz w:val="20"/>
          <w:szCs w:val="20"/>
          <w:lang w:eastAsia="en-US"/>
        </w:rPr>
        <w:t xml:space="preserve">$ Exterior1st$ Exterior2nd$ </w:t>
      </w:r>
      <w:proofErr w:type="spellStart"/>
      <w:r w:rsidRPr="001551B3">
        <w:rPr>
          <w:rFonts w:ascii="Consolas" w:eastAsia="Times New Roman" w:hAnsi="Consolas" w:cs="Courier New"/>
          <w:color w:val="020202"/>
          <w:sz w:val="20"/>
          <w:szCs w:val="20"/>
          <w:lang w:eastAsia="en-US"/>
        </w:rPr>
        <w:t>MasVnrType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MasVnrArea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ExterQual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ExterCond</w:t>
      </w:r>
      <w:proofErr w:type="spellEnd"/>
      <w:r w:rsidRPr="001551B3">
        <w:rPr>
          <w:rFonts w:ascii="Consolas" w:eastAsia="Times New Roman" w:hAnsi="Consolas" w:cs="Courier New"/>
          <w:color w:val="020202"/>
          <w:sz w:val="20"/>
          <w:szCs w:val="20"/>
          <w:lang w:eastAsia="en-US"/>
        </w:rPr>
        <w:t>$</w:t>
      </w:r>
      <w:r w:rsidRPr="001551B3">
        <w:rPr>
          <w:rFonts w:ascii="Consolas" w:eastAsia="Times New Roman" w:hAnsi="Consolas" w:cs="Courier New"/>
          <w:color w:val="020202"/>
          <w:sz w:val="20"/>
          <w:szCs w:val="20"/>
          <w:lang w:eastAsia="en-US"/>
        </w:rPr>
        <w:tab/>
        <w:t>Foundation$</w:t>
      </w:r>
      <w:r w:rsidRPr="001551B3">
        <w:rPr>
          <w:rFonts w:ascii="Consolas" w:eastAsia="Times New Roman" w:hAnsi="Consolas" w:cs="Courier New"/>
          <w:color w:val="020202"/>
          <w:sz w:val="20"/>
          <w:szCs w:val="20"/>
          <w:lang w:eastAsia="en-US"/>
        </w:rPr>
        <w:tab/>
      </w:r>
      <w:proofErr w:type="spellStart"/>
      <w:r w:rsidRPr="001551B3">
        <w:rPr>
          <w:rFonts w:ascii="Consolas" w:eastAsia="Times New Roman" w:hAnsi="Consolas" w:cs="Courier New"/>
          <w:color w:val="020202"/>
          <w:sz w:val="20"/>
          <w:szCs w:val="20"/>
          <w:lang w:eastAsia="en-US"/>
        </w:rPr>
        <w:t>BsmtQual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BsmtCond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BsmtExposure</w:t>
      </w:r>
      <w:proofErr w:type="spellEnd"/>
      <w:r w:rsidRPr="001551B3">
        <w:rPr>
          <w:rFonts w:ascii="Consolas" w:eastAsia="Times New Roman" w:hAnsi="Consolas" w:cs="Courier New"/>
          <w:color w:val="020202"/>
          <w:sz w:val="20"/>
          <w:szCs w:val="20"/>
          <w:lang w:eastAsia="en-US"/>
        </w:rPr>
        <w:t xml:space="preserve">$ BsmtFinType1$ BsmtFinSF1 BsmtFinType2$ BsmtFinSF2 </w:t>
      </w:r>
      <w:proofErr w:type="spellStart"/>
      <w:r w:rsidRPr="001551B3">
        <w:rPr>
          <w:rFonts w:ascii="Consolas" w:eastAsia="Times New Roman" w:hAnsi="Consolas" w:cs="Courier New"/>
          <w:color w:val="020202"/>
          <w:sz w:val="20"/>
          <w:szCs w:val="20"/>
          <w:lang w:eastAsia="en-US"/>
        </w:rPr>
        <w:t>BsmtUnfSF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TotalBsmtSF</w:t>
      </w:r>
      <w:proofErr w:type="spellEnd"/>
      <w:r w:rsidRPr="001551B3">
        <w:rPr>
          <w:rFonts w:ascii="Consolas" w:eastAsia="Times New Roman" w:hAnsi="Consolas" w:cs="Courier New"/>
          <w:color w:val="020202"/>
          <w:sz w:val="20"/>
          <w:szCs w:val="20"/>
          <w:lang w:eastAsia="en-US"/>
        </w:rPr>
        <w:t xml:space="preserve"> Heating$ </w:t>
      </w:r>
      <w:proofErr w:type="spellStart"/>
      <w:r w:rsidRPr="001551B3">
        <w:rPr>
          <w:rFonts w:ascii="Consolas" w:eastAsia="Times New Roman" w:hAnsi="Consolas" w:cs="Courier New"/>
          <w:color w:val="020202"/>
          <w:sz w:val="20"/>
          <w:szCs w:val="20"/>
          <w:lang w:eastAsia="en-US"/>
        </w:rPr>
        <w:t>HeatingQC</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CentralAir</w:t>
      </w:r>
      <w:proofErr w:type="spellEnd"/>
      <w:r w:rsidRPr="001551B3">
        <w:rPr>
          <w:rFonts w:ascii="Consolas" w:eastAsia="Times New Roman" w:hAnsi="Consolas" w:cs="Courier New"/>
          <w:color w:val="020202"/>
          <w:sz w:val="20"/>
          <w:szCs w:val="20"/>
          <w:lang w:eastAsia="en-US"/>
        </w:rPr>
        <w:t xml:space="preserve">$ Electrical$ </w:t>
      </w:r>
      <w:proofErr w:type="spellStart"/>
      <w:r w:rsidRPr="001551B3">
        <w:rPr>
          <w:rFonts w:ascii="Consolas" w:eastAsia="Times New Roman" w:hAnsi="Consolas" w:cs="Courier New"/>
          <w:color w:val="020202"/>
          <w:sz w:val="20"/>
          <w:szCs w:val="20"/>
          <w:lang w:eastAsia="en-US"/>
        </w:rPr>
        <w:t>FirstFlrSF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SecondFlrSF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LowQualFinSF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GrLivArea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BsmtFullBath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BsmtHalfBath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FullBath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HalfBath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BedroomAbvGr</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KitchenAbvGr</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KitchenQual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TotRmsAbvGrd</w:t>
      </w:r>
      <w:proofErr w:type="spellEnd"/>
      <w:r w:rsidRPr="001551B3">
        <w:rPr>
          <w:rFonts w:ascii="Consolas" w:eastAsia="Times New Roman" w:hAnsi="Consolas" w:cs="Courier New"/>
          <w:color w:val="020202"/>
          <w:sz w:val="20"/>
          <w:szCs w:val="20"/>
          <w:lang w:eastAsia="en-US"/>
        </w:rPr>
        <w:t xml:space="preserve"> Functional$ Fireplaces </w:t>
      </w:r>
      <w:proofErr w:type="spellStart"/>
      <w:r w:rsidRPr="001551B3">
        <w:rPr>
          <w:rFonts w:ascii="Consolas" w:eastAsia="Times New Roman" w:hAnsi="Consolas" w:cs="Courier New"/>
          <w:color w:val="020202"/>
          <w:sz w:val="20"/>
          <w:szCs w:val="20"/>
          <w:lang w:eastAsia="en-US"/>
        </w:rPr>
        <w:t>FireplaceQu</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GarageYrBlt</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GarageFinish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GarageCars</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GarageCond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PavedDrive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WoodDeckSF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OpenPorchSF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EnclosedPorch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ThreeSsnPorch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ScreenPorch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PoolArea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PoolQC</w:t>
      </w:r>
      <w:proofErr w:type="spellEnd"/>
      <w:r w:rsidRPr="001551B3">
        <w:rPr>
          <w:rFonts w:ascii="Consolas" w:eastAsia="Times New Roman" w:hAnsi="Consolas" w:cs="Courier New"/>
          <w:color w:val="020202"/>
          <w:sz w:val="20"/>
          <w:szCs w:val="20"/>
          <w:lang w:eastAsia="en-US"/>
        </w:rPr>
        <w:t xml:space="preserve">$ Fence$ </w:t>
      </w:r>
      <w:proofErr w:type="spellStart"/>
      <w:r w:rsidRPr="001551B3">
        <w:rPr>
          <w:rFonts w:ascii="Consolas" w:eastAsia="Times New Roman" w:hAnsi="Consolas" w:cs="Courier New"/>
          <w:color w:val="020202"/>
          <w:sz w:val="20"/>
          <w:szCs w:val="20"/>
          <w:lang w:eastAsia="en-US"/>
        </w:rPr>
        <w:t>MiscFeature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MiscVal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MoSold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YrSold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SaleType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SaleCondition</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SalePrice</w:t>
      </w:r>
      <w:proofErr w:type="spellEnd"/>
      <w:r w:rsidRPr="001551B3">
        <w:rPr>
          <w:rFonts w:ascii="Consolas" w:eastAsia="Times New Roman" w:hAnsi="Consolas" w:cs="Courier New"/>
          <w:color w:val="020202"/>
          <w:sz w:val="20"/>
          <w:szCs w:val="20"/>
          <w:lang w:eastAsia="en-US"/>
        </w:rPr>
        <w:t>;</w:t>
      </w:r>
    </w:p>
    <w:p w14:paraId="3C15022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w:t>
      </w:r>
    </w:p>
    <w:p w14:paraId="0D00884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87809A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*uploading data;</w:t>
      </w:r>
    </w:p>
    <w:p w14:paraId="6016C53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test1;</w:t>
      </w:r>
    </w:p>
    <w:p w14:paraId="6499041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infile</w:t>
      </w:r>
      <w:proofErr w:type="spellEnd"/>
      <w:r w:rsidRPr="001551B3">
        <w:rPr>
          <w:rFonts w:ascii="Consolas" w:eastAsia="Times New Roman" w:hAnsi="Consolas" w:cs="Courier New"/>
          <w:color w:val="020202"/>
          <w:sz w:val="20"/>
          <w:szCs w:val="20"/>
          <w:lang w:eastAsia="en-US"/>
        </w:rPr>
        <w:t xml:space="preserve"> '/home/sconant0/sasuser.v94/test.csv' </w:t>
      </w:r>
      <w:proofErr w:type="spellStart"/>
      <w:r w:rsidRPr="001551B3">
        <w:rPr>
          <w:rFonts w:ascii="Consolas" w:eastAsia="Times New Roman" w:hAnsi="Consolas" w:cs="Courier New"/>
          <w:color w:val="020202"/>
          <w:sz w:val="20"/>
          <w:szCs w:val="20"/>
          <w:lang w:eastAsia="en-US"/>
        </w:rPr>
        <w:t>firstobs</w:t>
      </w:r>
      <w:proofErr w:type="spellEnd"/>
      <w:r w:rsidRPr="001551B3">
        <w:rPr>
          <w:rFonts w:ascii="Consolas" w:eastAsia="Times New Roman" w:hAnsi="Consolas" w:cs="Courier New"/>
          <w:color w:val="020202"/>
          <w:sz w:val="20"/>
          <w:szCs w:val="20"/>
          <w:lang w:eastAsia="en-US"/>
        </w:rPr>
        <w:t xml:space="preserve"> = 2 </w:t>
      </w:r>
      <w:proofErr w:type="spellStart"/>
      <w:r w:rsidRPr="001551B3">
        <w:rPr>
          <w:rFonts w:ascii="Consolas" w:eastAsia="Times New Roman" w:hAnsi="Consolas" w:cs="Courier New"/>
          <w:color w:val="020202"/>
          <w:sz w:val="20"/>
          <w:szCs w:val="20"/>
          <w:lang w:eastAsia="en-US"/>
        </w:rPr>
        <w:t>dlm</w:t>
      </w:r>
      <w:proofErr w:type="spellEnd"/>
      <w:r w:rsidRPr="001551B3">
        <w:rPr>
          <w:rFonts w:ascii="Consolas" w:eastAsia="Times New Roman" w:hAnsi="Consolas" w:cs="Courier New"/>
          <w:color w:val="020202"/>
          <w:sz w:val="20"/>
          <w:szCs w:val="20"/>
          <w:lang w:eastAsia="en-US"/>
        </w:rPr>
        <w:t>=",";</w:t>
      </w:r>
    </w:p>
    <w:p w14:paraId="5D3E7471"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input Id </w:t>
      </w:r>
      <w:proofErr w:type="spellStart"/>
      <w:r w:rsidRPr="001551B3">
        <w:rPr>
          <w:rFonts w:ascii="Consolas" w:eastAsia="Times New Roman" w:hAnsi="Consolas" w:cs="Courier New"/>
          <w:color w:val="020202"/>
          <w:sz w:val="20"/>
          <w:szCs w:val="20"/>
          <w:lang w:eastAsia="en-US"/>
        </w:rPr>
        <w:t>MSSubClass</w:t>
      </w:r>
      <w:proofErr w:type="spellEnd"/>
      <w:r w:rsidRPr="001551B3">
        <w:rPr>
          <w:rFonts w:ascii="Consolas" w:eastAsia="Times New Roman" w:hAnsi="Consolas" w:cs="Courier New"/>
          <w:color w:val="020202"/>
          <w:sz w:val="20"/>
          <w:szCs w:val="20"/>
          <w:lang w:eastAsia="en-US"/>
        </w:rPr>
        <w:tab/>
      </w:r>
      <w:proofErr w:type="spellStart"/>
      <w:r w:rsidRPr="001551B3">
        <w:rPr>
          <w:rFonts w:ascii="Consolas" w:eastAsia="Times New Roman" w:hAnsi="Consolas" w:cs="Courier New"/>
          <w:color w:val="020202"/>
          <w:sz w:val="20"/>
          <w:szCs w:val="20"/>
          <w:lang w:eastAsia="en-US"/>
        </w:rPr>
        <w:t>MSZoning</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LotFrontage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LotArea</w:t>
      </w:r>
      <w:proofErr w:type="spellEnd"/>
      <w:r w:rsidRPr="001551B3">
        <w:rPr>
          <w:rFonts w:ascii="Consolas" w:eastAsia="Times New Roman" w:hAnsi="Consolas" w:cs="Courier New"/>
          <w:color w:val="020202"/>
          <w:sz w:val="20"/>
          <w:szCs w:val="20"/>
          <w:lang w:eastAsia="en-US"/>
        </w:rPr>
        <w:t xml:space="preserve"> Street$ Alley$ </w:t>
      </w:r>
      <w:proofErr w:type="spellStart"/>
      <w:r w:rsidRPr="001551B3">
        <w:rPr>
          <w:rFonts w:ascii="Consolas" w:eastAsia="Times New Roman" w:hAnsi="Consolas" w:cs="Courier New"/>
          <w:color w:val="020202"/>
          <w:sz w:val="20"/>
          <w:szCs w:val="20"/>
          <w:lang w:eastAsia="en-US"/>
        </w:rPr>
        <w:t>LotShape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LandContour</w:t>
      </w:r>
      <w:proofErr w:type="spellEnd"/>
      <w:r w:rsidRPr="001551B3">
        <w:rPr>
          <w:rFonts w:ascii="Consolas" w:eastAsia="Times New Roman" w:hAnsi="Consolas" w:cs="Courier New"/>
          <w:color w:val="020202"/>
          <w:sz w:val="20"/>
          <w:szCs w:val="20"/>
          <w:lang w:eastAsia="en-US"/>
        </w:rPr>
        <w:t>$</w:t>
      </w:r>
      <w:r w:rsidRPr="001551B3">
        <w:rPr>
          <w:rFonts w:ascii="Consolas" w:eastAsia="Times New Roman" w:hAnsi="Consolas" w:cs="Courier New"/>
          <w:color w:val="020202"/>
          <w:sz w:val="20"/>
          <w:szCs w:val="20"/>
          <w:lang w:eastAsia="en-US"/>
        </w:rPr>
        <w:tab/>
        <w:t xml:space="preserve">Utilities$ </w:t>
      </w:r>
      <w:proofErr w:type="spellStart"/>
      <w:r w:rsidRPr="001551B3">
        <w:rPr>
          <w:rFonts w:ascii="Consolas" w:eastAsia="Times New Roman" w:hAnsi="Consolas" w:cs="Courier New"/>
          <w:color w:val="020202"/>
          <w:sz w:val="20"/>
          <w:szCs w:val="20"/>
          <w:lang w:eastAsia="en-US"/>
        </w:rPr>
        <w:t>LotConfig</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LandSlope</w:t>
      </w:r>
      <w:proofErr w:type="spellEnd"/>
      <w:r w:rsidRPr="001551B3">
        <w:rPr>
          <w:rFonts w:ascii="Consolas" w:eastAsia="Times New Roman" w:hAnsi="Consolas" w:cs="Courier New"/>
          <w:color w:val="020202"/>
          <w:sz w:val="20"/>
          <w:szCs w:val="20"/>
          <w:lang w:eastAsia="en-US"/>
        </w:rPr>
        <w:t xml:space="preserve">$ Neighborhood$ Condition1$ Condition2$ </w:t>
      </w:r>
      <w:proofErr w:type="spellStart"/>
      <w:r w:rsidRPr="001551B3">
        <w:rPr>
          <w:rFonts w:ascii="Consolas" w:eastAsia="Times New Roman" w:hAnsi="Consolas" w:cs="Courier New"/>
          <w:color w:val="020202"/>
          <w:sz w:val="20"/>
          <w:szCs w:val="20"/>
          <w:lang w:eastAsia="en-US"/>
        </w:rPr>
        <w:t>BldgType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HouseStyle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OverallQual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OverallCond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YearBuilt</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YearRemodAdd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RoofStyle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RoofMatl</w:t>
      </w:r>
      <w:proofErr w:type="spellEnd"/>
      <w:r w:rsidRPr="001551B3">
        <w:rPr>
          <w:rFonts w:ascii="Consolas" w:eastAsia="Times New Roman" w:hAnsi="Consolas" w:cs="Courier New"/>
          <w:color w:val="020202"/>
          <w:sz w:val="20"/>
          <w:szCs w:val="20"/>
          <w:lang w:eastAsia="en-US"/>
        </w:rPr>
        <w:t xml:space="preserve">$ Exterior1st$ Exterior2nd$ </w:t>
      </w:r>
      <w:proofErr w:type="spellStart"/>
      <w:r w:rsidRPr="001551B3">
        <w:rPr>
          <w:rFonts w:ascii="Consolas" w:eastAsia="Times New Roman" w:hAnsi="Consolas" w:cs="Courier New"/>
          <w:color w:val="020202"/>
          <w:sz w:val="20"/>
          <w:szCs w:val="20"/>
          <w:lang w:eastAsia="en-US"/>
        </w:rPr>
        <w:t>MasVnrType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MasVnrArea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ExterQual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ExterCond</w:t>
      </w:r>
      <w:proofErr w:type="spellEnd"/>
      <w:r w:rsidRPr="001551B3">
        <w:rPr>
          <w:rFonts w:ascii="Consolas" w:eastAsia="Times New Roman" w:hAnsi="Consolas" w:cs="Courier New"/>
          <w:color w:val="020202"/>
          <w:sz w:val="20"/>
          <w:szCs w:val="20"/>
          <w:lang w:eastAsia="en-US"/>
        </w:rPr>
        <w:t>$</w:t>
      </w:r>
      <w:r w:rsidRPr="001551B3">
        <w:rPr>
          <w:rFonts w:ascii="Consolas" w:eastAsia="Times New Roman" w:hAnsi="Consolas" w:cs="Courier New"/>
          <w:color w:val="020202"/>
          <w:sz w:val="20"/>
          <w:szCs w:val="20"/>
          <w:lang w:eastAsia="en-US"/>
        </w:rPr>
        <w:tab/>
        <w:t>Foundation$</w:t>
      </w:r>
      <w:r w:rsidRPr="001551B3">
        <w:rPr>
          <w:rFonts w:ascii="Consolas" w:eastAsia="Times New Roman" w:hAnsi="Consolas" w:cs="Courier New"/>
          <w:color w:val="020202"/>
          <w:sz w:val="20"/>
          <w:szCs w:val="20"/>
          <w:lang w:eastAsia="en-US"/>
        </w:rPr>
        <w:tab/>
      </w:r>
      <w:proofErr w:type="spellStart"/>
      <w:r w:rsidRPr="001551B3">
        <w:rPr>
          <w:rFonts w:ascii="Consolas" w:eastAsia="Times New Roman" w:hAnsi="Consolas" w:cs="Courier New"/>
          <w:color w:val="020202"/>
          <w:sz w:val="20"/>
          <w:szCs w:val="20"/>
          <w:lang w:eastAsia="en-US"/>
        </w:rPr>
        <w:t>BsmtQual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BsmtCond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BsmtExposure</w:t>
      </w:r>
      <w:proofErr w:type="spellEnd"/>
      <w:r w:rsidRPr="001551B3">
        <w:rPr>
          <w:rFonts w:ascii="Consolas" w:eastAsia="Times New Roman" w:hAnsi="Consolas" w:cs="Courier New"/>
          <w:color w:val="020202"/>
          <w:sz w:val="20"/>
          <w:szCs w:val="20"/>
          <w:lang w:eastAsia="en-US"/>
        </w:rPr>
        <w:t xml:space="preserve">$ BsmtFinType1$ BsmtFinSF1 BsmtFinType2$ BsmtFinSF2 </w:t>
      </w:r>
      <w:proofErr w:type="spellStart"/>
      <w:r w:rsidRPr="001551B3">
        <w:rPr>
          <w:rFonts w:ascii="Consolas" w:eastAsia="Times New Roman" w:hAnsi="Consolas" w:cs="Courier New"/>
          <w:color w:val="020202"/>
          <w:sz w:val="20"/>
          <w:szCs w:val="20"/>
          <w:lang w:eastAsia="en-US"/>
        </w:rPr>
        <w:t>BsmtUnfSF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TotalBsmtSF</w:t>
      </w:r>
      <w:proofErr w:type="spellEnd"/>
      <w:r w:rsidRPr="001551B3">
        <w:rPr>
          <w:rFonts w:ascii="Consolas" w:eastAsia="Times New Roman" w:hAnsi="Consolas" w:cs="Courier New"/>
          <w:color w:val="020202"/>
          <w:sz w:val="20"/>
          <w:szCs w:val="20"/>
          <w:lang w:eastAsia="en-US"/>
        </w:rPr>
        <w:t xml:space="preserve"> Heating$ </w:t>
      </w:r>
      <w:proofErr w:type="spellStart"/>
      <w:r w:rsidRPr="001551B3">
        <w:rPr>
          <w:rFonts w:ascii="Consolas" w:eastAsia="Times New Roman" w:hAnsi="Consolas" w:cs="Courier New"/>
          <w:color w:val="020202"/>
          <w:sz w:val="20"/>
          <w:szCs w:val="20"/>
          <w:lang w:eastAsia="en-US"/>
        </w:rPr>
        <w:t>HeatingQC</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CentralAir</w:t>
      </w:r>
      <w:proofErr w:type="spellEnd"/>
      <w:r w:rsidRPr="001551B3">
        <w:rPr>
          <w:rFonts w:ascii="Consolas" w:eastAsia="Times New Roman" w:hAnsi="Consolas" w:cs="Courier New"/>
          <w:color w:val="020202"/>
          <w:sz w:val="20"/>
          <w:szCs w:val="20"/>
          <w:lang w:eastAsia="en-US"/>
        </w:rPr>
        <w:t xml:space="preserve">$ Electrical$ </w:t>
      </w:r>
      <w:proofErr w:type="spellStart"/>
      <w:r w:rsidRPr="001551B3">
        <w:rPr>
          <w:rFonts w:ascii="Consolas" w:eastAsia="Times New Roman" w:hAnsi="Consolas" w:cs="Courier New"/>
          <w:color w:val="020202"/>
          <w:sz w:val="20"/>
          <w:szCs w:val="20"/>
          <w:lang w:eastAsia="en-US"/>
        </w:rPr>
        <w:t>FirstFlrSF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SecondFlrSF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LowQualFinSF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GrLivArea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BsmtFullBath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BsmtHalfBath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FullBath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HalfBath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BedroomAbvGr</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KitchenAbvGr</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KitchenQual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TotRmsAbvGrd</w:t>
      </w:r>
      <w:proofErr w:type="spellEnd"/>
      <w:r w:rsidRPr="001551B3">
        <w:rPr>
          <w:rFonts w:ascii="Consolas" w:eastAsia="Times New Roman" w:hAnsi="Consolas" w:cs="Courier New"/>
          <w:color w:val="020202"/>
          <w:sz w:val="20"/>
          <w:szCs w:val="20"/>
          <w:lang w:eastAsia="en-US"/>
        </w:rPr>
        <w:t xml:space="preserve"> Functional$ Fireplaces </w:t>
      </w:r>
      <w:proofErr w:type="spellStart"/>
      <w:r w:rsidRPr="001551B3">
        <w:rPr>
          <w:rFonts w:ascii="Consolas" w:eastAsia="Times New Roman" w:hAnsi="Consolas" w:cs="Courier New"/>
          <w:color w:val="020202"/>
          <w:sz w:val="20"/>
          <w:szCs w:val="20"/>
          <w:lang w:eastAsia="en-US"/>
        </w:rPr>
        <w:t>FireplaceQu</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GarageYrBlt</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GarageFinish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GarageCars</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lastRenderedPageBreak/>
        <w:t>GarageArea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GarageQual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GarageCond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PavedDrive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WoodDeckSF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OpenPorchSF</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EnclosedPorch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ThreeSsnPorch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ScreenPorch</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PoolArea</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PoolQC</w:t>
      </w:r>
      <w:proofErr w:type="spellEnd"/>
      <w:r w:rsidRPr="001551B3">
        <w:rPr>
          <w:rFonts w:ascii="Consolas" w:eastAsia="Times New Roman" w:hAnsi="Consolas" w:cs="Courier New"/>
          <w:color w:val="020202"/>
          <w:sz w:val="20"/>
          <w:szCs w:val="20"/>
          <w:lang w:eastAsia="en-US"/>
        </w:rPr>
        <w:t xml:space="preserve">$ Fence$ </w:t>
      </w:r>
      <w:proofErr w:type="spellStart"/>
      <w:r w:rsidRPr="001551B3">
        <w:rPr>
          <w:rFonts w:ascii="Consolas" w:eastAsia="Times New Roman" w:hAnsi="Consolas" w:cs="Courier New"/>
          <w:color w:val="020202"/>
          <w:sz w:val="20"/>
          <w:szCs w:val="20"/>
          <w:lang w:eastAsia="en-US"/>
        </w:rPr>
        <w:t>MiscFeature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MiscVal</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MoSold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YrSold</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SaleType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SaleCondition</w:t>
      </w:r>
      <w:proofErr w:type="spellEnd"/>
      <w:r w:rsidRPr="001551B3">
        <w:rPr>
          <w:rFonts w:ascii="Consolas" w:eastAsia="Times New Roman" w:hAnsi="Consolas" w:cs="Courier New"/>
          <w:color w:val="020202"/>
          <w:sz w:val="20"/>
          <w:szCs w:val="20"/>
          <w:lang w:eastAsia="en-US"/>
        </w:rPr>
        <w:t xml:space="preserve">$; </w:t>
      </w:r>
    </w:p>
    <w:p w14:paraId="4005F296"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w:t>
      </w:r>
    </w:p>
    <w:p w14:paraId="3F382EA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9634F9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*adding sale price to test set;</w:t>
      </w:r>
    </w:p>
    <w:p w14:paraId="21F0CB7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test2;</w:t>
      </w:r>
    </w:p>
    <w:p w14:paraId="2DBA60E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test1;</w:t>
      </w:r>
    </w:p>
    <w:p w14:paraId="622390F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SalePrice</w:t>
      </w:r>
      <w:proofErr w:type="spellEnd"/>
      <w:r w:rsidRPr="001551B3">
        <w:rPr>
          <w:rFonts w:ascii="Consolas" w:eastAsia="Times New Roman" w:hAnsi="Consolas" w:cs="Courier New"/>
          <w:color w:val="020202"/>
          <w:sz w:val="20"/>
          <w:szCs w:val="20"/>
          <w:lang w:eastAsia="en-US"/>
        </w:rPr>
        <w:t xml:space="preserve"> = .;</w:t>
      </w:r>
    </w:p>
    <w:p w14:paraId="097D7641"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w:t>
      </w:r>
    </w:p>
    <w:p w14:paraId="2D2E4E4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*combining data set;</w:t>
      </w:r>
    </w:p>
    <w:p w14:paraId="647D587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test3;</w:t>
      </w:r>
    </w:p>
    <w:p w14:paraId="37B7142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train1 test2;</w:t>
      </w:r>
    </w:p>
    <w:p w14:paraId="058C4CD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run;</w:t>
      </w:r>
    </w:p>
    <w:p w14:paraId="726BE06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print data=test3; run;</w:t>
      </w:r>
    </w:p>
    <w:p w14:paraId="2F8D315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56AA2FDE"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w:t>
      </w:r>
      <w:proofErr w:type="spellStart"/>
      <w:r w:rsidRPr="001551B3">
        <w:rPr>
          <w:rFonts w:ascii="Consolas" w:eastAsia="Times New Roman" w:hAnsi="Consolas" w:cs="Courier New"/>
          <w:color w:val="020202"/>
          <w:sz w:val="20"/>
          <w:szCs w:val="20"/>
          <w:lang w:eastAsia="en-US"/>
        </w:rPr>
        <w:t>subsetting</w:t>
      </w:r>
      <w:proofErr w:type="spellEnd"/>
      <w:r w:rsidRPr="001551B3">
        <w:rPr>
          <w:rFonts w:ascii="Consolas" w:eastAsia="Times New Roman" w:hAnsi="Consolas" w:cs="Courier New"/>
          <w:color w:val="020202"/>
          <w:sz w:val="20"/>
          <w:szCs w:val="20"/>
          <w:lang w:eastAsia="en-US"/>
        </w:rPr>
        <w:t xml:space="preserve"> data for question 1 with only neighborhoods of interest;</w:t>
      </w:r>
    </w:p>
    <w:p w14:paraId="59FB350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test4;</w:t>
      </w:r>
    </w:p>
    <w:p w14:paraId="152D740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test3;</w:t>
      </w:r>
    </w:p>
    <w:p w14:paraId="0BC821E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if Neighborhood = "</w:t>
      </w:r>
      <w:proofErr w:type="spellStart"/>
      <w:r w:rsidRPr="001551B3">
        <w:rPr>
          <w:rFonts w:ascii="Consolas" w:eastAsia="Times New Roman" w:hAnsi="Consolas" w:cs="Courier New"/>
          <w:color w:val="020202"/>
          <w:sz w:val="20"/>
          <w:szCs w:val="20"/>
          <w:lang w:eastAsia="en-US"/>
        </w:rPr>
        <w:t>NAmes</w:t>
      </w:r>
      <w:proofErr w:type="spellEnd"/>
      <w:r w:rsidRPr="001551B3">
        <w:rPr>
          <w:rFonts w:ascii="Consolas" w:eastAsia="Times New Roman" w:hAnsi="Consolas" w:cs="Courier New"/>
          <w:color w:val="020202"/>
          <w:sz w:val="20"/>
          <w:szCs w:val="20"/>
          <w:lang w:eastAsia="en-US"/>
        </w:rPr>
        <w:t>" or Neighborhood = "Edwards" or Neighborhood = "</w:t>
      </w:r>
      <w:proofErr w:type="spellStart"/>
      <w:r w:rsidRPr="001551B3">
        <w:rPr>
          <w:rFonts w:ascii="Consolas" w:eastAsia="Times New Roman" w:hAnsi="Consolas" w:cs="Courier New"/>
          <w:color w:val="020202"/>
          <w:sz w:val="20"/>
          <w:szCs w:val="20"/>
          <w:lang w:eastAsia="en-US"/>
        </w:rPr>
        <w:t>BrkSide</w:t>
      </w:r>
      <w:proofErr w:type="spellEnd"/>
      <w:r w:rsidRPr="001551B3">
        <w:rPr>
          <w:rFonts w:ascii="Consolas" w:eastAsia="Times New Roman" w:hAnsi="Consolas" w:cs="Courier New"/>
          <w:color w:val="020202"/>
          <w:sz w:val="20"/>
          <w:szCs w:val="20"/>
          <w:lang w:eastAsia="en-US"/>
        </w:rPr>
        <w:t>"; run;</w:t>
      </w:r>
    </w:p>
    <w:p w14:paraId="17C8949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print data=test4; run;</w:t>
      </w:r>
    </w:p>
    <w:p w14:paraId="04F88B1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*exporting </w:t>
      </w:r>
      <w:proofErr w:type="spellStart"/>
      <w:r w:rsidRPr="001551B3">
        <w:rPr>
          <w:rFonts w:ascii="Consolas" w:eastAsia="Times New Roman" w:hAnsi="Consolas" w:cs="Courier New"/>
          <w:color w:val="020202"/>
          <w:sz w:val="20"/>
          <w:szCs w:val="20"/>
          <w:lang w:eastAsia="en-US"/>
        </w:rPr>
        <w:t>cvs</w:t>
      </w:r>
      <w:proofErr w:type="spellEnd"/>
      <w:r w:rsidRPr="001551B3">
        <w:rPr>
          <w:rFonts w:ascii="Consolas" w:eastAsia="Times New Roman" w:hAnsi="Consolas" w:cs="Courier New"/>
          <w:color w:val="020202"/>
          <w:sz w:val="20"/>
          <w:szCs w:val="20"/>
          <w:lang w:eastAsia="en-US"/>
        </w:rPr>
        <w:t>;</w:t>
      </w:r>
    </w:p>
    <w:p w14:paraId="4DFCDA5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export data=test4</w:t>
      </w:r>
    </w:p>
    <w:p w14:paraId="7850B4B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outfile</w:t>
      </w:r>
      <w:proofErr w:type="spellEnd"/>
      <w:r w:rsidRPr="001551B3">
        <w:rPr>
          <w:rFonts w:ascii="Consolas" w:eastAsia="Times New Roman" w:hAnsi="Consolas" w:cs="Courier New"/>
          <w:color w:val="020202"/>
          <w:sz w:val="20"/>
          <w:szCs w:val="20"/>
          <w:lang w:eastAsia="en-US"/>
        </w:rPr>
        <w:t>='/home/sconant0/sasuser.v94/test4.csv'</w:t>
      </w:r>
    </w:p>
    <w:p w14:paraId="4B318F0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dbms</w:t>
      </w:r>
      <w:proofErr w:type="spellEnd"/>
      <w:r w:rsidRPr="001551B3">
        <w:rPr>
          <w:rFonts w:ascii="Consolas" w:eastAsia="Times New Roman" w:hAnsi="Consolas" w:cs="Courier New"/>
          <w:color w:val="020202"/>
          <w:sz w:val="20"/>
          <w:szCs w:val="20"/>
          <w:lang w:eastAsia="en-US"/>
        </w:rPr>
        <w:t>=csv; run;</w:t>
      </w:r>
    </w:p>
    <w:p w14:paraId="47498C9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BA420E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*EDA of data set for sale price and </w:t>
      </w:r>
      <w:proofErr w:type="spellStart"/>
      <w:r w:rsidRPr="001551B3">
        <w:rPr>
          <w:rFonts w:ascii="Consolas" w:eastAsia="Times New Roman" w:hAnsi="Consolas" w:cs="Courier New"/>
          <w:color w:val="020202"/>
          <w:sz w:val="20"/>
          <w:szCs w:val="20"/>
          <w:lang w:eastAsia="en-US"/>
        </w:rPr>
        <w:t>sqft</w:t>
      </w:r>
      <w:proofErr w:type="spellEnd"/>
      <w:r w:rsidRPr="001551B3">
        <w:rPr>
          <w:rFonts w:ascii="Consolas" w:eastAsia="Times New Roman" w:hAnsi="Consolas" w:cs="Courier New"/>
          <w:color w:val="020202"/>
          <w:sz w:val="20"/>
          <w:szCs w:val="20"/>
          <w:lang w:eastAsia="en-US"/>
        </w:rPr>
        <w:t>;</w:t>
      </w:r>
    </w:p>
    <w:p w14:paraId="128FFF4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proc </w:t>
      </w:r>
      <w:proofErr w:type="spellStart"/>
      <w:r w:rsidRPr="001551B3">
        <w:rPr>
          <w:rFonts w:ascii="Consolas" w:eastAsia="Times New Roman" w:hAnsi="Consolas" w:cs="Courier New"/>
          <w:color w:val="020202"/>
          <w:sz w:val="20"/>
          <w:szCs w:val="20"/>
          <w:lang w:eastAsia="en-US"/>
        </w:rPr>
        <w:t>sgscatter</w:t>
      </w:r>
      <w:proofErr w:type="spellEnd"/>
      <w:r w:rsidRPr="001551B3">
        <w:rPr>
          <w:rFonts w:ascii="Consolas" w:eastAsia="Times New Roman" w:hAnsi="Consolas" w:cs="Courier New"/>
          <w:color w:val="020202"/>
          <w:sz w:val="20"/>
          <w:szCs w:val="20"/>
          <w:lang w:eastAsia="en-US"/>
        </w:rPr>
        <w:t xml:space="preserve"> data = test4;</w:t>
      </w:r>
    </w:p>
    <w:p w14:paraId="39416F9B"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matrix </w:t>
      </w:r>
      <w:proofErr w:type="spellStart"/>
      <w:r w:rsidRPr="001551B3">
        <w:rPr>
          <w:rFonts w:ascii="Consolas" w:eastAsia="Times New Roman" w:hAnsi="Consolas" w:cs="Courier New"/>
          <w:color w:val="020202"/>
          <w:sz w:val="20"/>
          <w:szCs w:val="20"/>
          <w:lang w:eastAsia="en-US"/>
        </w:rPr>
        <w:t>SalePrice</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GrLivArea</w:t>
      </w:r>
      <w:proofErr w:type="spellEnd"/>
      <w:r w:rsidRPr="001551B3">
        <w:rPr>
          <w:rFonts w:ascii="Consolas" w:eastAsia="Times New Roman" w:hAnsi="Consolas" w:cs="Courier New"/>
          <w:color w:val="020202"/>
          <w:sz w:val="20"/>
          <w:szCs w:val="20"/>
          <w:lang w:eastAsia="en-US"/>
        </w:rPr>
        <w:t xml:space="preserve"> / group=Neighborhood; run;</w:t>
      </w:r>
    </w:p>
    <w:p w14:paraId="1E63703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67D4BED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*run </w:t>
      </w:r>
      <w:proofErr w:type="spellStart"/>
      <w:r w:rsidRPr="001551B3">
        <w:rPr>
          <w:rFonts w:ascii="Consolas" w:eastAsia="Times New Roman" w:hAnsi="Consolas" w:cs="Courier New"/>
          <w:color w:val="020202"/>
          <w:sz w:val="20"/>
          <w:szCs w:val="20"/>
          <w:lang w:eastAsia="en-US"/>
        </w:rPr>
        <w:t>glm</w:t>
      </w:r>
      <w:proofErr w:type="spellEnd"/>
      <w:r w:rsidRPr="001551B3">
        <w:rPr>
          <w:rFonts w:ascii="Consolas" w:eastAsia="Times New Roman" w:hAnsi="Consolas" w:cs="Courier New"/>
          <w:color w:val="020202"/>
          <w:sz w:val="20"/>
          <w:szCs w:val="20"/>
          <w:lang w:eastAsia="en-US"/>
        </w:rPr>
        <w:t xml:space="preserve"> on raw data;</w:t>
      </w:r>
    </w:p>
    <w:p w14:paraId="67A9A47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proc </w:t>
      </w:r>
      <w:proofErr w:type="spellStart"/>
      <w:r w:rsidRPr="001551B3">
        <w:rPr>
          <w:rFonts w:ascii="Consolas" w:eastAsia="Times New Roman" w:hAnsi="Consolas" w:cs="Courier New"/>
          <w:color w:val="020202"/>
          <w:sz w:val="20"/>
          <w:szCs w:val="20"/>
          <w:lang w:eastAsia="en-US"/>
        </w:rPr>
        <w:t>glm</w:t>
      </w:r>
      <w:proofErr w:type="spellEnd"/>
      <w:r w:rsidRPr="001551B3">
        <w:rPr>
          <w:rFonts w:ascii="Consolas" w:eastAsia="Times New Roman" w:hAnsi="Consolas" w:cs="Courier New"/>
          <w:color w:val="020202"/>
          <w:sz w:val="20"/>
          <w:szCs w:val="20"/>
          <w:lang w:eastAsia="en-US"/>
        </w:rPr>
        <w:t xml:space="preserve"> data=test4 plots=ALL;</w:t>
      </w:r>
    </w:p>
    <w:p w14:paraId="7217D7E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class Neighborhood;</w:t>
      </w:r>
    </w:p>
    <w:p w14:paraId="17C19A5F"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model </w:t>
      </w:r>
      <w:proofErr w:type="spellStart"/>
      <w:r w:rsidRPr="001551B3">
        <w:rPr>
          <w:rFonts w:ascii="Consolas" w:eastAsia="Times New Roman" w:hAnsi="Consolas" w:cs="Courier New"/>
          <w:color w:val="020202"/>
          <w:sz w:val="20"/>
          <w:szCs w:val="20"/>
          <w:lang w:eastAsia="en-US"/>
        </w:rPr>
        <w:t>SalePrice</w:t>
      </w:r>
      <w:proofErr w:type="spellEnd"/>
      <w:r w:rsidRPr="001551B3">
        <w:rPr>
          <w:rFonts w:ascii="Consolas" w:eastAsia="Times New Roman" w:hAnsi="Consolas" w:cs="Courier New"/>
          <w:color w:val="020202"/>
          <w:sz w:val="20"/>
          <w:szCs w:val="20"/>
          <w:lang w:eastAsia="en-US"/>
        </w:rPr>
        <w:t xml:space="preserve"> = </w:t>
      </w:r>
      <w:proofErr w:type="spellStart"/>
      <w:r w:rsidRPr="001551B3">
        <w:rPr>
          <w:rFonts w:ascii="Consolas" w:eastAsia="Times New Roman" w:hAnsi="Consolas" w:cs="Courier New"/>
          <w:color w:val="020202"/>
          <w:sz w:val="20"/>
          <w:szCs w:val="20"/>
          <w:lang w:eastAsia="en-US"/>
        </w:rPr>
        <w:t>GrLivArea</w:t>
      </w:r>
      <w:proofErr w:type="spellEnd"/>
      <w:r w:rsidRPr="001551B3">
        <w:rPr>
          <w:rFonts w:ascii="Consolas" w:eastAsia="Times New Roman" w:hAnsi="Consolas" w:cs="Courier New"/>
          <w:color w:val="020202"/>
          <w:sz w:val="20"/>
          <w:szCs w:val="20"/>
          <w:lang w:eastAsia="en-US"/>
        </w:rPr>
        <w:t xml:space="preserve"> | Neighborhood / solution </w:t>
      </w:r>
      <w:proofErr w:type="spellStart"/>
      <w:r w:rsidRPr="001551B3">
        <w:rPr>
          <w:rFonts w:ascii="Consolas" w:eastAsia="Times New Roman" w:hAnsi="Consolas" w:cs="Courier New"/>
          <w:color w:val="020202"/>
          <w:sz w:val="20"/>
          <w:szCs w:val="20"/>
          <w:lang w:eastAsia="en-US"/>
        </w:rPr>
        <w:t>clparm</w:t>
      </w:r>
      <w:proofErr w:type="spellEnd"/>
      <w:r w:rsidRPr="001551B3">
        <w:rPr>
          <w:rFonts w:ascii="Consolas" w:eastAsia="Times New Roman" w:hAnsi="Consolas" w:cs="Courier New"/>
          <w:color w:val="020202"/>
          <w:sz w:val="20"/>
          <w:szCs w:val="20"/>
          <w:lang w:eastAsia="en-US"/>
        </w:rPr>
        <w:t>; run;</w:t>
      </w:r>
    </w:p>
    <w:p w14:paraId="794BFAD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72E3CDA5"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*log transform both variables;</w:t>
      </w:r>
    </w:p>
    <w:p w14:paraId="2855195F"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test4log;</w:t>
      </w:r>
    </w:p>
    <w:p w14:paraId="63BB10A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test4;</w:t>
      </w:r>
    </w:p>
    <w:p w14:paraId="1A7B9B6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logsale</w:t>
      </w:r>
      <w:proofErr w:type="spellEnd"/>
      <w:r w:rsidRPr="001551B3">
        <w:rPr>
          <w:rFonts w:ascii="Consolas" w:eastAsia="Times New Roman" w:hAnsi="Consolas" w:cs="Courier New"/>
          <w:color w:val="020202"/>
          <w:sz w:val="20"/>
          <w:szCs w:val="20"/>
          <w:lang w:eastAsia="en-US"/>
        </w:rPr>
        <w:t xml:space="preserve"> = log(</w:t>
      </w:r>
      <w:proofErr w:type="spellStart"/>
      <w:r w:rsidRPr="001551B3">
        <w:rPr>
          <w:rFonts w:ascii="Consolas" w:eastAsia="Times New Roman" w:hAnsi="Consolas" w:cs="Courier New"/>
          <w:color w:val="020202"/>
          <w:sz w:val="20"/>
          <w:szCs w:val="20"/>
          <w:lang w:eastAsia="en-US"/>
        </w:rPr>
        <w:t>SalePrice</w:t>
      </w:r>
      <w:proofErr w:type="spellEnd"/>
      <w:r w:rsidRPr="001551B3">
        <w:rPr>
          <w:rFonts w:ascii="Consolas" w:eastAsia="Times New Roman" w:hAnsi="Consolas" w:cs="Courier New"/>
          <w:color w:val="020202"/>
          <w:sz w:val="20"/>
          <w:szCs w:val="20"/>
          <w:lang w:eastAsia="en-US"/>
        </w:rPr>
        <w:t>);</w:t>
      </w:r>
    </w:p>
    <w:p w14:paraId="1305C77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logsqft</w:t>
      </w:r>
      <w:proofErr w:type="spellEnd"/>
      <w:r w:rsidRPr="001551B3">
        <w:rPr>
          <w:rFonts w:ascii="Consolas" w:eastAsia="Times New Roman" w:hAnsi="Consolas" w:cs="Courier New"/>
          <w:color w:val="020202"/>
          <w:sz w:val="20"/>
          <w:szCs w:val="20"/>
          <w:lang w:eastAsia="en-US"/>
        </w:rPr>
        <w:t xml:space="preserve"> = log(</w:t>
      </w:r>
      <w:proofErr w:type="spellStart"/>
      <w:r w:rsidRPr="001551B3">
        <w:rPr>
          <w:rFonts w:ascii="Consolas" w:eastAsia="Times New Roman" w:hAnsi="Consolas" w:cs="Courier New"/>
          <w:color w:val="020202"/>
          <w:sz w:val="20"/>
          <w:szCs w:val="20"/>
          <w:lang w:eastAsia="en-US"/>
        </w:rPr>
        <w:t>GrLivArea</w:t>
      </w:r>
      <w:proofErr w:type="spellEnd"/>
      <w:r w:rsidRPr="001551B3">
        <w:rPr>
          <w:rFonts w:ascii="Consolas" w:eastAsia="Times New Roman" w:hAnsi="Consolas" w:cs="Courier New"/>
          <w:color w:val="020202"/>
          <w:sz w:val="20"/>
          <w:szCs w:val="20"/>
          <w:lang w:eastAsia="en-US"/>
        </w:rPr>
        <w:t>); run;</w:t>
      </w:r>
    </w:p>
    <w:p w14:paraId="5FC1DC2C"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2B2869D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*re-run EDA on log </w:t>
      </w:r>
      <w:proofErr w:type="spellStart"/>
      <w:r w:rsidRPr="001551B3">
        <w:rPr>
          <w:rFonts w:ascii="Consolas" w:eastAsia="Times New Roman" w:hAnsi="Consolas" w:cs="Courier New"/>
          <w:color w:val="020202"/>
          <w:sz w:val="20"/>
          <w:szCs w:val="20"/>
          <w:lang w:eastAsia="en-US"/>
        </w:rPr>
        <w:t>log</w:t>
      </w:r>
      <w:proofErr w:type="spellEnd"/>
      <w:r w:rsidRPr="001551B3">
        <w:rPr>
          <w:rFonts w:ascii="Consolas" w:eastAsia="Times New Roman" w:hAnsi="Consolas" w:cs="Courier New"/>
          <w:color w:val="020202"/>
          <w:sz w:val="20"/>
          <w:szCs w:val="20"/>
          <w:lang w:eastAsia="en-US"/>
        </w:rPr>
        <w:t>;</w:t>
      </w:r>
    </w:p>
    <w:p w14:paraId="487024A2"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proc </w:t>
      </w:r>
      <w:proofErr w:type="spellStart"/>
      <w:r w:rsidRPr="001551B3">
        <w:rPr>
          <w:rFonts w:ascii="Consolas" w:eastAsia="Times New Roman" w:hAnsi="Consolas" w:cs="Courier New"/>
          <w:color w:val="020202"/>
          <w:sz w:val="20"/>
          <w:szCs w:val="20"/>
          <w:lang w:eastAsia="en-US"/>
        </w:rPr>
        <w:t>sgscatter</w:t>
      </w:r>
      <w:proofErr w:type="spellEnd"/>
      <w:r w:rsidRPr="001551B3">
        <w:rPr>
          <w:rFonts w:ascii="Consolas" w:eastAsia="Times New Roman" w:hAnsi="Consolas" w:cs="Courier New"/>
          <w:color w:val="020202"/>
          <w:sz w:val="20"/>
          <w:szCs w:val="20"/>
          <w:lang w:eastAsia="en-US"/>
        </w:rPr>
        <w:t xml:space="preserve"> data = test4log;</w:t>
      </w:r>
    </w:p>
    <w:p w14:paraId="113A2D0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matrix </w:t>
      </w:r>
      <w:proofErr w:type="spellStart"/>
      <w:r w:rsidRPr="001551B3">
        <w:rPr>
          <w:rFonts w:ascii="Consolas" w:eastAsia="Times New Roman" w:hAnsi="Consolas" w:cs="Courier New"/>
          <w:color w:val="020202"/>
          <w:sz w:val="20"/>
          <w:szCs w:val="20"/>
          <w:lang w:eastAsia="en-US"/>
        </w:rPr>
        <w:t>logsqft</w:t>
      </w:r>
      <w:proofErr w:type="spellEnd"/>
      <w:r w:rsidRPr="001551B3">
        <w:rPr>
          <w:rFonts w:ascii="Consolas" w:eastAsia="Times New Roman" w:hAnsi="Consolas" w:cs="Courier New"/>
          <w:color w:val="020202"/>
          <w:sz w:val="20"/>
          <w:szCs w:val="20"/>
          <w:lang w:eastAsia="en-US"/>
        </w:rPr>
        <w:t xml:space="preserve"> </w:t>
      </w:r>
      <w:proofErr w:type="spellStart"/>
      <w:r w:rsidRPr="001551B3">
        <w:rPr>
          <w:rFonts w:ascii="Consolas" w:eastAsia="Times New Roman" w:hAnsi="Consolas" w:cs="Courier New"/>
          <w:color w:val="020202"/>
          <w:sz w:val="20"/>
          <w:szCs w:val="20"/>
          <w:lang w:eastAsia="en-US"/>
        </w:rPr>
        <w:t>logsale</w:t>
      </w:r>
      <w:proofErr w:type="spellEnd"/>
      <w:r w:rsidRPr="001551B3">
        <w:rPr>
          <w:rFonts w:ascii="Consolas" w:eastAsia="Times New Roman" w:hAnsi="Consolas" w:cs="Courier New"/>
          <w:color w:val="020202"/>
          <w:sz w:val="20"/>
          <w:szCs w:val="20"/>
          <w:lang w:eastAsia="en-US"/>
        </w:rPr>
        <w:t xml:space="preserve"> / group=neighborhood; run;</w:t>
      </w:r>
    </w:p>
    <w:p w14:paraId="7FDF092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2A6F6800"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*remove 2 outliers in Edwards: Id 524 and 1299;</w:t>
      </w:r>
    </w:p>
    <w:p w14:paraId="0EF59674"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data test4log;</w:t>
      </w:r>
    </w:p>
    <w:p w14:paraId="7E999A6E"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set test4;</w:t>
      </w:r>
    </w:p>
    <w:p w14:paraId="65C67A4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logsale</w:t>
      </w:r>
      <w:proofErr w:type="spellEnd"/>
      <w:r w:rsidRPr="001551B3">
        <w:rPr>
          <w:rFonts w:ascii="Consolas" w:eastAsia="Times New Roman" w:hAnsi="Consolas" w:cs="Courier New"/>
          <w:color w:val="020202"/>
          <w:sz w:val="20"/>
          <w:szCs w:val="20"/>
          <w:lang w:eastAsia="en-US"/>
        </w:rPr>
        <w:t xml:space="preserve"> = log(</w:t>
      </w:r>
      <w:proofErr w:type="spellStart"/>
      <w:r w:rsidRPr="001551B3">
        <w:rPr>
          <w:rFonts w:ascii="Consolas" w:eastAsia="Times New Roman" w:hAnsi="Consolas" w:cs="Courier New"/>
          <w:color w:val="020202"/>
          <w:sz w:val="20"/>
          <w:szCs w:val="20"/>
          <w:lang w:eastAsia="en-US"/>
        </w:rPr>
        <w:t>SalePrice</w:t>
      </w:r>
      <w:proofErr w:type="spellEnd"/>
      <w:r w:rsidRPr="001551B3">
        <w:rPr>
          <w:rFonts w:ascii="Consolas" w:eastAsia="Times New Roman" w:hAnsi="Consolas" w:cs="Courier New"/>
          <w:color w:val="020202"/>
          <w:sz w:val="20"/>
          <w:szCs w:val="20"/>
          <w:lang w:eastAsia="en-US"/>
        </w:rPr>
        <w:t>);</w:t>
      </w:r>
    </w:p>
    <w:p w14:paraId="0A4EBE0F"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roofErr w:type="spellStart"/>
      <w:r w:rsidRPr="001551B3">
        <w:rPr>
          <w:rFonts w:ascii="Consolas" w:eastAsia="Times New Roman" w:hAnsi="Consolas" w:cs="Courier New"/>
          <w:color w:val="020202"/>
          <w:sz w:val="20"/>
          <w:szCs w:val="20"/>
          <w:lang w:eastAsia="en-US"/>
        </w:rPr>
        <w:t>logsqft</w:t>
      </w:r>
      <w:proofErr w:type="spellEnd"/>
      <w:r w:rsidRPr="001551B3">
        <w:rPr>
          <w:rFonts w:ascii="Consolas" w:eastAsia="Times New Roman" w:hAnsi="Consolas" w:cs="Courier New"/>
          <w:color w:val="020202"/>
          <w:sz w:val="20"/>
          <w:szCs w:val="20"/>
          <w:lang w:eastAsia="en-US"/>
        </w:rPr>
        <w:t xml:space="preserve"> = log(</w:t>
      </w:r>
      <w:proofErr w:type="spellStart"/>
      <w:r w:rsidRPr="001551B3">
        <w:rPr>
          <w:rFonts w:ascii="Consolas" w:eastAsia="Times New Roman" w:hAnsi="Consolas" w:cs="Courier New"/>
          <w:color w:val="020202"/>
          <w:sz w:val="20"/>
          <w:szCs w:val="20"/>
          <w:lang w:eastAsia="en-US"/>
        </w:rPr>
        <w:t>GrLivArea</w:t>
      </w:r>
      <w:proofErr w:type="spellEnd"/>
      <w:r w:rsidRPr="001551B3">
        <w:rPr>
          <w:rFonts w:ascii="Consolas" w:eastAsia="Times New Roman" w:hAnsi="Consolas" w:cs="Courier New"/>
          <w:color w:val="020202"/>
          <w:sz w:val="20"/>
          <w:szCs w:val="20"/>
          <w:lang w:eastAsia="en-US"/>
        </w:rPr>
        <w:t>);</w:t>
      </w:r>
    </w:p>
    <w:p w14:paraId="09DDF003"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if _n_ = 131 or _n_ = 339 then delete; run;</w:t>
      </w:r>
    </w:p>
    <w:p w14:paraId="224D5D29"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proc print data=test4log; run;</w:t>
      </w:r>
    </w:p>
    <w:p w14:paraId="0CFBBEF8"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p>
    <w:p w14:paraId="30D9F81A"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 xml:space="preserve">*re-run </w:t>
      </w:r>
      <w:proofErr w:type="spellStart"/>
      <w:r w:rsidRPr="001551B3">
        <w:rPr>
          <w:rFonts w:ascii="Consolas" w:eastAsia="Times New Roman" w:hAnsi="Consolas" w:cs="Courier New"/>
          <w:color w:val="020202"/>
          <w:sz w:val="20"/>
          <w:szCs w:val="20"/>
          <w:lang w:eastAsia="en-US"/>
        </w:rPr>
        <w:t>glm</w:t>
      </w:r>
      <w:proofErr w:type="spellEnd"/>
      <w:r w:rsidRPr="001551B3">
        <w:rPr>
          <w:rFonts w:ascii="Consolas" w:eastAsia="Times New Roman" w:hAnsi="Consolas" w:cs="Courier New"/>
          <w:color w:val="020202"/>
          <w:sz w:val="20"/>
          <w:szCs w:val="20"/>
          <w:lang w:eastAsia="en-US"/>
        </w:rPr>
        <w:t xml:space="preserve"> on log </w:t>
      </w:r>
      <w:proofErr w:type="spellStart"/>
      <w:r w:rsidRPr="001551B3">
        <w:rPr>
          <w:rFonts w:ascii="Consolas" w:eastAsia="Times New Roman" w:hAnsi="Consolas" w:cs="Courier New"/>
          <w:color w:val="020202"/>
          <w:sz w:val="20"/>
          <w:szCs w:val="20"/>
          <w:lang w:eastAsia="en-US"/>
        </w:rPr>
        <w:t>log</w:t>
      </w:r>
      <w:proofErr w:type="spellEnd"/>
      <w:r w:rsidRPr="001551B3">
        <w:rPr>
          <w:rFonts w:ascii="Consolas" w:eastAsia="Times New Roman" w:hAnsi="Consolas" w:cs="Courier New"/>
          <w:color w:val="020202"/>
          <w:sz w:val="20"/>
          <w:szCs w:val="20"/>
          <w:lang w:eastAsia="en-US"/>
        </w:rPr>
        <w:t xml:space="preserve"> data with outliers removed;</w:t>
      </w:r>
    </w:p>
    <w:p w14:paraId="350FC647"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lastRenderedPageBreak/>
        <w:t xml:space="preserve">proc </w:t>
      </w:r>
      <w:proofErr w:type="spellStart"/>
      <w:r w:rsidRPr="001551B3">
        <w:rPr>
          <w:rFonts w:ascii="Consolas" w:eastAsia="Times New Roman" w:hAnsi="Consolas" w:cs="Courier New"/>
          <w:color w:val="020202"/>
          <w:sz w:val="20"/>
          <w:szCs w:val="20"/>
          <w:lang w:eastAsia="en-US"/>
        </w:rPr>
        <w:t>glm</w:t>
      </w:r>
      <w:proofErr w:type="spellEnd"/>
      <w:r w:rsidRPr="001551B3">
        <w:rPr>
          <w:rFonts w:ascii="Consolas" w:eastAsia="Times New Roman" w:hAnsi="Consolas" w:cs="Courier New"/>
          <w:color w:val="020202"/>
          <w:sz w:val="20"/>
          <w:szCs w:val="20"/>
          <w:lang w:eastAsia="en-US"/>
        </w:rPr>
        <w:t xml:space="preserve"> data=test4log plots=ALL;</w:t>
      </w:r>
    </w:p>
    <w:p w14:paraId="39365A8D" w14:textId="77777777" w:rsidR="001551B3" w:rsidRPr="001551B3"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20202"/>
          <w:sz w:val="20"/>
          <w:szCs w:val="20"/>
          <w:lang w:eastAsia="en-US"/>
        </w:rPr>
      </w:pPr>
      <w:r w:rsidRPr="001551B3">
        <w:rPr>
          <w:rFonts w:ascii="Consolas" w:eastAsia="Times New Roman" w:hAnsi="Consolas" w:cs="Courier New"/>
          <w:color w:val="020202"/>
          <w:sz w:val="20"/>
          <w:szCs w:val="20"/>
          <w:lang w:eastAsia="en-US"/>
        </w:rPr>
        <w:t>class Neighborhood;</w:t>
      </w:r>
    </w:p>
    <w:p w14:paraId="5DAB31F1" w14:textId="753C9502" w:rsidR="009B0CF1" w:rsidRDefault="001551B3" w:rsidP="00155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1551B3">
        <w:rPr>
          <w:rFonts w:ascii="Consolas" w:eastAsia="Times New Roman" w:hAnsi="Consolas" w:cs="Courier New"/>
          <w:color w:val="020202"/>
          <w:sz w:val="20"/>
          <w:szCs w:val="20"/>
          <w:lang w:eastAsia="en-US"/>
        </w:rPr>
        <w:t xml:space="preserve">model </w:t>
      </w:r>
      <w:proofErr w:type="spellStart"/>
      <w:r w:rsidRPr="001551B3">
        <w:rPr>
          <w:rFonts w:ascii="Consolas" w:eastAsia="Times New Roman" w:hAnsi="Consolas" w:cs="Courier New"/>
          <w:color w:val="020202"/>
          <w:sz w:val="20"/>
          <w:szCs w:val="20"/>
          <w:lang w:eastAsia="en-US"/>
        </w:rPr>
        <w:t>logsale</w:t>
      </w:r>
      <w:proofErr w:type="spellEnd"/>
      <w:r w:rsidRPr="001551B3">
        <w:rPr>
          <w:rFonts w:ascii="Consolas" w:eastAsia="Times New Roman" w:hAnsi="Consolas" w:cs="Courier New"/>
          <w:color w:val="020202"/>
          <w:sz w:val="20"/>
          <w:szCs w:val="20"/>
          <w:lang w:eastAsia="en-US"/>
        </w:rPr>
        <w:t xml:space="preserve"> = </w:t>
      </w:r>
      <w:proofErr w:type="spellStart"/>
      <w:r w:rsidRPr="001551B3">
        <w:rPr>
          <w:rFonts w:ascii="Consolas" w:eastAsia="Times New Roman" w:hAnsi="Consolas" w:cs="Courier New"/>
          <w:color w:val="020202"/>
          <w:sz w:val="20"/>
          <w:szCs w:val="20"/>
          <w:lang w:eastAsia="en-US"/>
        </w:rPr>
        <w:t>logsqft</w:t>
      </w:r>
      <w:proofErr w:type="spellEnd"/>
      <w:r w:rsidRPr="001551B3">
        <w:rPr>
          <w:rFonts w:ascii="Consolas" w:eastAsia="Times New Roman" w:hAnsi="Consolas" w:cs="Courier New"/>
          <w:color w:val="020202"/>
          <w:sz w:val="20"/>
          <w:szCs w:val="20"/>
          <w:lang w:eastAsia="en-US"/>
        </w:rPr>
        <w:t xml:space="preserve"> | Neighborhood / solution </w:t>
      </w:r>
      <w:proofErr w:type="spellStart"/>
      <w:r w:rsidRPr="001551B3">
        <w:rPr>
          <w:rFonts w:ascii="Consolas" w:eastAsia="Times New Roman" w:hAnsi="Consolas" w:cs="Courier New"/>
          <w:color w:val="020202"/>
          <w:sz w:val="20"/>
          <w:szCs w:val="20"/>
          <w:lang w:eastAsia="en-US"/>
        </w:rPr>
        <w:t>clparm</w:t>
      </w:r>
      <w:proofErr w:type="spellEnd"/>
      <w:r w:rsidRPr="001551B3">
        <w:rPr>
          <w:rFonts w:ascii="Consolas" w:eastAsia="Times New Roman" w:hAnsi="Consolas" w:cs="Courier New"/>
          <w:color w:val="020202"/>
          <w:sz w:val="20"/>
          <w:szCs w:val="20"/>
          <w:lang w:eastAsia="en-US"/>
        </w:rPr>
        <w:t>;</w:t>
      </w:r>
    </w:p>
    <w:sectPr w:rsidR="009B0CF1" w:rsidSect="004E1AED">
      <w:footerReference w:type="default" r:id="rId27"/>
      <w:headerReference w:type="first" r:id="rId28"/>
      <w:footerReference w:type="first" r:id="rId2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4804A" w14:textId="77777777" w:rsidR="00AF00BB" w:rsidRDefault="00AF00BB">
      <w:pPr>
        <w:spacing w:after="0" w:line="240" w:lineRule="auto"/>
      </w:pPr>
      <w:r>
        <w:separator/>
      </w:r>
    </w:p>
  </w:endnote>
  <w:endnote w:type="continuationSeparator" w:id="0">
    <w:p w14:paraId="6665328B" w14:textId="77777777" w:rsidR="00AF00BB" w:rsidRDefault="00AF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527538"/>
      <w:docPartObj>
        <w:docPartGallery w:val="Page Numbers (Bottom of Page)"/>
        <w:docPartUnique/>
      </w:docPartObj>
    </w:sdtPr>
    <w:sdtEndPr>
      <w:rPr>
        <w:noProof/>
      </w:rPr>
    </w:sdtEndPr>
    <w:sdtContent>
      <w:p w14:paraId="057CB67F" w14:textId="546383FE" w:rsidR="004E1AED" w:rsidRDefault="004E1AED" w:rsidP="00706880">
        <w:pPr>
          <w:pStyle w:val="Footer"/>
          <w:jc w:val="center"/>
        </w:pPr>
        <w:r>
          <w:fldChar w:fldCharType="begin"/>
        </w:r>
        <w:r>
          <w:instrText xml:space="preserve"> PAGE   \* MERGEFORMAT </w:instrText>
        </w:r>
        <w:r>
          <w:fldChar w:fldCharType="separate"/>
        </w:r>
        <w:r w:rsidR="00211C25">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680286"/>
      <w:docPartObj>
        <w:docPartGallery w:val="Page Numbers (Bottom of Page)"/>
        <w:docPartUnique/>
      </w:docPartObj>
    </w:sdtPr>
    <w:sdtEndPr>
      <w:rPr>
        <w:noProof/>
      </w:rPr>
    </w:sdtEndPr>
    <w:sdtContent>
      <w:p w14:paraId="18A1E0C7" w14:textId="4F1E123F" w:rsidR="006F777B" w:rsidRDefault="006F777B">
        <w:pPr>
          <w:pStyle w:val="Footer"/>
          <w:jc w:val="center"/>
        </w:pPr>
        <w:r>
          <w:fldChar w:fldCharType="begin"/>
        </w:r>
        <w:r>
          <w:instrText xml:space="preserve"> PAGE   \* MERGEFORMAT </w:instrText>
        </w:r>
        <w:r>
          <w:fldChar w:fldCharType="separate"/>
        </w:r>
        <w:r w:rsidR="00211C25">
          <w:rPr>
            <w:noProof/>
          </w:rPr>
          <w:t>1</w:t>
        </w:r>
        <w:r>
          <w:rPr>
            <w:noProof/>
          </w:rPr>
          <w:fldChar w:fldCharType="end"/>
        </w:r>
      </w:p>
    </w:sdtContent>
  </w:sdt>
  <w:p w14:paraId="5416B9A5" w14:textId="77777777" w:rsidR="006F777B" w:rsidRDefault="006F7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A1019" w14:textId="77777777" w:rsidR="00AF00BB" w:rsidRDefault="00AF00BB">
      <w:pPr>
        <w:spacing w:after="0" w:line="240" w:lineRule="auto"/>
      </w:pPr>
      <w:r>
        <w:separator/>
      </w:r>
    </w:p>
  </w:footnote>
  <w:footnote w:type="continuationSeparator" w:id="0">
    <w:p w14:paraId="2BAE8570" w14:textId="77777777" w:rsidR="00AF00BB" w:rsidRDefault="00AF0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E1331" w14:textId="2E91CDA9" w:rsidR="006F777B" w:rsidRPr="009B4D24" w:rsidRDefault="006F777B">
    <w:pPr>
      <w:pStyle w:val="Header"/>
      <w:rPr>
        <w:sz w:val="18"/>
      </w:rPr>
    </w:pPr>
    <w:r w:rsidRPr="009B4D24">
      <w:rPr>
        <w:sz w:val="18"/>
      </w:rPr>
      <w:t xml:space="preserve">Daniel </w:t>
    </w:r>
    <w:proofErr w:type="spellStart"/>
    <w:r w:rsidRPr="009B4D24">
      <w:rPr>
        <w:sz w:val="18"/>
      </w:rPr>
      <w:t>Davieau</w:t>
    </w:r>
    <w:proofErr w:type="spellEnd"/>
    <w:r w:rsidRPr="009B4D24">
      <w:rPr>
        <w:sz w:val="18"/>
      </w:rPr>
      <w:tab/>
    </w:r>
    <w:r w:rsidRPr="009B4D24">
      <w:rPr>
        <w:sz w:val="18"/>
      </w:rPr>
      <w:tab/>
    </w:r>
    <w:r w:rsidRPr="009B4D24">
      <w:rPr>
        <w:sz w:val="18"/>
      </w:rPr>
      <w:tab/>
    </w:r>
    <w:r w:rsidRPr="009B4D24">
      <w:rPr>
        <w:sz w:val="18"/>
      </w:rPr>
      <w:tab/>
    </w:r>
    <w:r w:rsidRPr="009B4D24">
      <w:rPr>
        <w:sz w:val="18"/>
      </w:rPr>
      <w:tab/>
      <w:t>HW 13 &amp; 14</w:t>
    </w:r>
    <w:r w:rsidRPr="009B4D24">
      <w:rPr>
        <w:sz w:val="18"/>
      </w:rPr>
      <w:ptab w:relativeTo="margin" w:alignment="right" w:leader="none"/>
    </w:r>
    <w:r w:rsidR="009A3651">
      <w:rPr>
        <w:sz w:val="18"/>
      </w:rPr>
      <w:t>April 18</w:t>
    </w:r>
    <w:r w:rsidRPr="009B4D24">
      <w:rPr>
        <w:sz w:val="18"/>
      </w:rPr>
      <w:t>, 2018</w:t>
    </w:r>
  </w:p>
  <w:p w14:paraId="1757D324" w14:textId="52EA42DC" w:rsidR="006F777B" w:rsidRPr="009B4D24" w:rsidRDefault="006F777B">
    <w:pPr>
      <w:pStyle w:val="Header"/>
      <w:rPr>
        <w:sz w:val="18"/>
      </w:rPr>
    </w:pPr>
    <w:r w:rsidRPr="009B4D24">
      <w:rPr>
        <w:sz w:val="18"/>
      </w:rPr>
      <w:t xml:space="preserve">Korey </w:t>
    </w:r>
    <w:proofErr w:type="spellStart"/>
    <w:r w:rsidRPr="009B4D24">
      <w:rPr>
        <w:sz w:val="18"/>
      </w:rPr>
      <w:t>MacVittie</w:t>
    </w:r>
    <w:proofErr w:type="spellEnd"/>
    <w:r w:rsidR="00432683">
      <w:rPr>
        <w:sz w:val="18"/>
      </w:rPr>
      <w:tab/>
    </w:r>
    <w:r w:rsidR="00432683">
      <w:rPr>
        <w:sz w:val="18"/>
      </w:rPr>
      <w:tab/>
    </w:r>
    <w:r w:rsidR="00432683">
      <w:rPr>
        <w:sz w:val="18"/>
      </w:rPr>
      <w:tab/>
    </w:r>
    <w:r w:rsidR="00432683">
      <w:rPr>
        <w:sz w:val="18"/>
      </w:rPr>
      <w:tab/>
    </w:r>
    <w:r w:rsidR="00432683">
      <w:rPr>
        <w:sz w:val="18"/>
      </w:rPr>
      <w:tab/>
      <w:t>Case Study</w:t>
    </w:r>
  </w:p>
  <w:p w14:paraId="1A555084" w14:textId="278063AE" w:rsidR="006F777B" w:rsidRPr="009B4D24" w:rsidRDefault="006F777B">
    <w:pPr>
      <w:pStyle w:val="Header"/>
      <w:rPr>
        <w:sz w:val="18"/>
      </w:rPr>
    </w:pPr>
    <w:r w:rsidRPr="009B4D24">
      <w:rPr>
        <w:sz w:val="18"/>
      </w:rPr>
      <w:t>Stacy Conant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BB7479"/>
    <w:multiLevelType w:val="hybridMultilevel"/>
    <w:tmpl w:val="C5C802BA"/>
    <w:lvl w:ilvl="0" w:tplc="BCB01C44">
      <w:start w:val="2"/>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10"/>
  </w:num>
  <w:num w:numId="3">
    <w:abstractNumId w:val="13"/>
  </w:num>
  <w:num w:numId="4">
    <w:abstractNumId w:val="11"/>
  </w:num>
  <w:num w:numId="5">
    <w:abstractNumId w:val="16"/>
  </w:num>
  <w:num w:numId="6">
    <w:abstractNumId w:val="17"/>
  </w:num>
  <w:num w:numId="7">
    <w:abstractNumId w:val="15"/>
  </w:num>
  <w:num w:numId="8">
    <w:abstractNumId w:val="1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3F1"/>
    <w:rsid w:val="000903F1"/>
    <w:rsid w:val="001146D7"/>
    <w:rsid w:val="001551B3"/>
    <w:rsid w:val="00175ED6"/>
    <w:rsid w:val="00176763"/>
    <w:rsid w:val="00194DF6"/>
    <w:rsid w:val="001B7928"/>
    <w:rsid w:val="001C2293"/>
    <w:rsid w:val="001F6D30"/>
    <w:rsid w:val="00211C25"/>
    <w:rsid w:val="00280E26"/>
    <w:rsid w:val="00291064"/>
    <w:rsid w:val="002A2451"/>
    <w:rsid w:val="002A7E1D"/>
    <w:rsid w:val="002D092E"/>
    <w:rsid w:val="002D542D"/>
    <w:rsid w:val="00335EE6"/>
    <w:rsid w:val="003417BC"/>
    <w:rsid w:val="00341E80"/>
    <w:rsid w:val="003514DA"/>
    <w:rsid w:val="003E7A26"/>
    <w:rsid w:val="00406CC6"/>
    <w:rsid w:val="0042268D"/>
    <w:rsid w:val="00425991"/>
    <w:rsid w:val="00432683"/>
    <w:rsid w:val="004649ED"/>
    <w:rsid w:val="00497232"/>
    <w:rsid w:val="004A4245"/>
    <w:rsid w:val="004A576B"/>
    <w:rsid w:val="004B3B37"/>
    <w:rsid w:val="004E1AED"/>
    <w:rsid w:val="00530257"/>
    <w:rsid w:val="00545185"/>
    <w:rsid w:val="00555AFF"/>
    <w:rsid w:val="005658B5"/>
    <w:rsid w:val="005A3E0F"/>
    <w:rsid w:val="005C12A5"/>
    <w:rsid w:val="005D0FB2"/>
    <w:rsid w:val="006066D2"/>
    <w:rsid w:val="00607406"/>
    <w:rsid w:val="0063704F"/>
    <w:rsid w:val="00654539"/>
    <w:rsid w:val="00665816"/>
    <w:rsid w:val="00697FD6"/>
    <w:rsid w:val="006F777B"/>
    <w:rsid w:val="00705F93"/>
    <w:rsid w:val="00706880"/>
    <w:rsid w:val="007214E7"/>
    <w:rsid w:val="00725981"/>
    <w:rsid w:val="007A55CB"/>
    <w:rsid w:val="007D2D0F"/>
    <w:rsid w:val="007D7692"/>
    <w:rsid w:val="00803662"/>
    <w:rsid w:val="008048DE"/>
    <w:rsid w:val="008144AF"/>
    <w:rsid w:val="00821260"/>
    <w:rsid w:val="00826209"/>
    <w:rsid w:val="00851A7A"/>
    <w:rsid w:val="00872D5D"/>
    <w:rsid w:val="00874622"/>
    <w:rsid w:val="00880240"/>
    <w:rsid w:val="00890F7B"/>
    <w:rsid w:val="008927DB"/>
    <w:rsid w:val="00895F36"/>
    <w:rsid w:val="008C22CC"/>
    <w:rsid w:val="008C39FC"/>
    <w:rsid w:val="00921473"/>
    <w:rsid w:val="00935F91"/>
    <w:rsid w:val="00960F23"/>
    <w:rsid w:val="00963F99"/>
    <w:rsid w:val="009A3651"/>
    <w:rsid w:val="009B0CF1"/>
    <w:rsid w:val="009B4D24"/>
    <w:rsid w:val="009E186F"/>
    <w:rsid w:val="00A1310C"/>
    <w:rsid w:val="00AC2454"/>
    <w:rsid w:val="00AF00BB"/>
    <w:rsid w:val="00AF20B7"/>
    <w:rsid w:val="00B355C0"/>
    <w:rsid w:val="00B542CF"/>
    <w:rsid w:val="00BA14A4"/>
    <w:rsid w:val="00BE0DF6"/>
    <w:rsid w:val="00C07E71"/>
    <w:rsid w:val="00C16DE1"/>
    <w:rsid w:val="00C5499C"/>
    <w:rsid w:val="00C903D6"/>
    <w:rsid w:val="00CB0AC0"/>
    <w:rsid w:val="00CC50E5"/>
    <w:rsid w:val="00D47A97"/>
    <w:rsid w:val="00D5659C"/>
    <w:rsid w:val="00DC5FA3"/>
    <w:rsid w:val="00DE5956"/>
    <w:rsid w:val="00E5696E"/>
    <w:rsid w:val="00EF51A1"/>
    <w:rsid w:val="00F240C4"/>
    <w:rsid w:val="00F34943"/>
    <w:rsid w:val="00F65233"/>
    <w:rsid w:val="00FE00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E3B21"/>
  <w15:docId w15:val="{3AEC9A1F-A6A6-4719-B83C-3A6D52131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335EE6"/>
    <w:rPr>
      <w:color w:val="005DBA" w:themeColor="hyperlink"/>
      <w:u w:val="single"/>
    </w:rPr>
  </w:style>
  <w:style w:type="character" w:customStyle="1" w:styleId="UnresolvedMention1">
    <w:name w:val="Unresolved Mention1"/>
    <w:basedOn w:val="DefaultParagraphFont"/>
    <w:uiPriority w:val="99"/>
    <w:semiHidden/>
    <w:unhideWhenUsed/>
    <w:rsid w:val="00335EE6"/>
    <w:rPr>
      <w:color w:val="808080"/>
      <w:shd w:val="clear" w:color="auto" w:fill="E6E6E6"/>
    </w:rPr>
  </w:style>
  <w:style w:type="paragraph" w:styleId="ListParagraph">
    <w:name w:val="List Paragraph"/>
    <w:basedOn w:val="Normal"/>
    <w:uiPriority w:val="34"/>
    <w:unhideWhenUsed/>
    <w:qFormat/>
    <w:rsid w:val="00155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693639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9140478">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1021405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6367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2.amstat.org/publications/jse/v19n3/decock.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c/house-prices-advanced-regression-techniques"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PH\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ACE51BD0-30FA-47EF-8480-2622F08F8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9</TotalTime>
  <Pages>9</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Stacy C</dc:creator>
  <cp:lastModifiedBy>Troi Delmontes</cp:lastModifiedBy>
  <cp:revision>5</cp:revision>
  <dcterms:created xsi:type="dcterms:W3CDTF">2018-04-18T06:15:00Z</dcterms:created>
  <dcterms:modified xsi:type="dcterms:W3CDTF">2018-04-18T06:24:00Z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